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FB93" w14:textId="77777777" w:rsidR="00177BFF" w:rsidRDefault="00C77D1D">
      <w:r>
        <w:rPr>
          <w:noProof/>
        </w:rPr>
        <w:drawing>
          <wp:anchor distT="0" distB="0" distL="114300" distR="114300" simplePos="0" relativeHeight="251657216" behindDoc="1" locked="0" layoutInCell="1" allowOverlap="1" wp14:anchorId="37CC9C4A" wp14:editId="3F94A3C4">
            <wp:simplePos x="0" y="0"/>
            <wp:positionH relativeFrom="column">
              <wp:posOffset>409575</wp:posOffset>
            </wp:positionH>
            <wp:positionV relativeFrom="paragraph">
              <wp:posOffset>-270510</wp:posOffset>
            </wp:positionV>
            <wp:extent cx="5212080" cy="937260"/>
            <wp:effectExtent l="0" t="0" r="0" b="0"/>
            <wp:wrapNone/>
            <wp:docPr id="37" name="Picture 1" descr="Description: C:\Users\alalix\Desktop\FEU TECH Seal\FEU TECH Heade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lalix\Desktop\FEU TECH Seal\FEU TECH Header.png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919C2" w14:textId="77777777" w:rsidR="00177BFF" w:rsidRDefault="00177BFF"/>
    <w:p w14:paraId="756DFBC5" w14:textId="77777777" w:rsidR="00177BFF" w:rsidRDefault="00177BFF">
      <w:pPr>
        <w:pStyle w:val="Heading2"/>
        <w:rPr>
          <w:sz w:val="28"/>
          <w:szCs w:val="28"/>
        </w:rPr>
      </w:pPr>
    </w:p>
    <w:p w14:paraId="17609BAC" w14:textId="77777777" w:rsidR="00177BFF" w:rsidRDefault="00177BFF"/>
    <w:p w14:paraId="7040C68F" w14:textId="77777777" w:rsidR="00177BFF" w:rsidRDefault="00177BFF"/>
    <w:p w14:paraId="000E5B2F" w14:textId="77777777" w:rsidR="00177BFF" w:rsidRDefault="00177BFF" w:rsidP="0043679D"/>
    <w:p w14:paraId="41CCB7AC" w14:textId="77777777" w:rsidR="00047931" w:rsidRDefault="00047931">
      <w:pPr>
        <w:jc w:val="center"/>
        <w:rPr>
          <w:b/>
          <w:sz w:val="40"/>
          <w:szCs w:val="40"/>
        </w:rPr>
      </w:pPr>
    </w:p>
    <w:p w14:paraId="65AF11A8" w14:textId="23C7EE87" w:rsidR="00F02494" w:rsidRDefault="00C77D1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Structured of Programming Language </w:t>
      </w:r>
    </w:p>
    <w:p w14:paraId="65FA149B" w14:textId="77777777" w:rsidR="00177BFF" w:rsidRDefault="00177BFF">
      <w:pPr>
        <w:jc w:val="center"/>
      </w:pPr>
    </w:p>
    <w:p w14:paraId="45F57A2A" w14:textId="77777777" w:rsidR="00177BFF" w:rsidRDefault="00177BFF">
      <w:pPr>
        <w:jc w:val="center"/>
      </w:pPr>
    </w:p>
    <w:p w14:paraId="755C80C2" w14:textId="77777777" w:rsidR="00177BFF" w:rsidRDefault="00177BFF">
      <w:pPr>
        <w:jc w:val="center"/>
      </w:pPr>
    </w:p>
    <w:p w14:paraId="78C49B11" w14:textId="77777777" w:rsidR="00177BFF" w:rsidRDefault="00177BFF">
      <w:pPr>
        <w:jc w:val="center"/>
      </w:pPr>
    </w:p>
    <w:p w14:paraId="297DE07A" w14:textId="77777777" w:rsidR="00177BFF" w:rsidRDefault="00177BFF">
      <w:pPr>
        <w:jc w:val="center"/>
      </w:pPr>
    </w:p>
    <w:p w14:paraId="5D196130" w14:textId="77777777" w:rsidR="00177BFF" w:rsidRDefault="00177BF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EXERCISE </w:t>
      </w:r>
    </w:p>
    <w:p w14:paraId="31B26979" w14:textId="4EFD0314" w:rsidR="00177BFF" w:rsidRDefault="00C77D1D">
      <w:pPr>
        <w:jc w:val="center"/>
        <w:rPr>
          <w:sz w:val="144"/>
          <w:szCs w:val="144"/>
        </w:rPr>
      </w:pP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5B6AB9" wp14:editId="021A10DB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12700" r="6350" b="0"/>
                <wp:wrapNone/>
                <wp:docPr id="3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0002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168.75pt;margin-top:76.55pt;width:127.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" strokeweight="1.5pt">
                <o:lock v:ext="edit" shapetype="f"/>
              </v:shape>
            </w:pict>
          </mc:Fallback>
        </mc:AlternateContent>
      </w: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054646" wp14:editId="0E65C56D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12700" r="6350" b="0"/>
                <wp:wrapNone/>
                <wp:docPr id="3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81611" id="AutoShape 25" o:spid="_x0000_s1026" type="#_x0000_t32" style="position:absolute;margin-left:168.75pt;margin-top:.8pt;width:127.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" strokeweight="1.5pt">
                <o:lock v:ext="edit" shapetype="f"/>
              </v:shape>
            </w:pict>
          </mc:Fallback>
        </mc:AlternateContent>
      </w:r>
      <w:r w:rsidR="00D632CF">
        <w:rPr>
          <w:noProof/>
          <w:sz w:val="144"/>
          <w:szCs w:val="144"/>
        </w:rPr>
        <w:t>4</w:t>
      </w:r>
    </w:p>
    <w:p w14:paraId="2485042D" w14:textId="77777777" w:rsidR="00177BFF" w:rsidRDefault="00177BFF">
      <w:pPr>
        <w:jc w:val="center"/>
        <w:rPr>
          <w:sz w:val="40"/>
          <w:szCs w:val="40"/>
        </w:rPr>
      </w:pPr>
    </w:p>
    <w:p w14:paraId="1DFDF530" w14:textId="77777777" w:rsidR="0043679D" w:rsidRDefault="0043679D" w:rsidP="0043679D">
      <w:pPr>
        <w:jc w:val="center"/>
        <w:rPr>
          <w:sz w:val="40"/>
          <w:szCs w:val="40"/>
        </w:rPr>
      </w:pPr>
    </w:p>
    <w:p w14:paraId="3AAA9221" w14:textId="77777777" w:rsidR="0043679D" w:rsidRDefault="0043679D" w:rsidP="0043679D">
      <w:pPr>
        <w:rPr>
          <w:sz w:val="40"/>
          <w:szCs w:val="40"/>
        </w:rPr>
      </w:pPr>
    </w:p>
    <w:p w14:paraId="3CB4CA4A" w14:textId="77777777" w:rsidR="0043679D" w:rsidRDefault="0043679D" w:rsidP="0043679D">
      <w:pPr>
        <w:rPr>
          <w:sz w:val="40"/>
          <w:szCs w:val="40"/>
        </w:rPr>
      </w:pPr>
    </w:p>
    <w:p w14:paraId="7EC14B9A" w14:textId="77777777" w:rsidR="0043679D" w:rsidRDefault="0043679D" w:rsidP="0043679D">
      <w:pPr>
        <w:rPr>
          <w:sz w:val="40"/>
          <w:szCs w:val="40"/>
        </w:rPr>
      </w:pPr>
    </w:p>
    <w:p w14:paraId="587E412A" w14:textId="77777777" w:rsidR="0043679D" w:rsidRDefault="0043679D" w:rsidP="0043679D">
      <w:pPr>
        <w:jc w:val="center"/>
        <w:rPr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5E0" w:rsidRPr="00C942BD" w14:paraId="68A7C4B7" w14:textId="77777777" w:rsidTr="008025E0">
        <w:trPr>
          <w:trHeight w:val="864"/>
        </w:trPr>
        <w:tc>
          <w:tcPr>
            <w:tcW w:w="4788" w:type="dxa"/>
          </w:tcPr>
          <w:p w14:paraId="7E96C996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  <w:tc>
          <w:tcPr>
            <w:tcW w:w="4788" w:type="dxa"/>
          </w:tcPr>
          <w:p w14:paraId="79C07DD1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</w:tr>
      <w:tr w:rsidR="0043679D" w:rsidRPr="00C942BD" w14:paraId="48472F17" w14:textId="77777777" w:rsidTr="00C942BD">
        <w:tc>
          <w:tcPr>
            <w:tcW w:w="4788" w:type="dxa"/>
          </w:tcPr>
          <w:p w14:paraId="0732A22F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Name of Student </w:t>
            </w:r>
          </w:p>
        </w:tc>
        <w:tc>
          <w:tcPr>
            <w:tcW w:w="4788" w:type="dxa"/>
          </w:tcPr>
          <w:p w14:paraId="3C84A8A9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Name of Professor </w:t>
            </w:r>
          </w:p>
        </w:tc>
      </w:tr>
      <w:tr w:rsidR="008025E0" w:rsidRPr="00C942BD" w14:paraId="032A7539" w14:textId="77777777" w:rsidTr="008025E0">
        <w:trPr>
          <w:trHeight w:val="720"/>
        </w:trPr>
        <w:tc>
          <w:tcPr>
            <w:tcW w:w="4788" w:type="dxa"/>
          </w:tcPr>
          <w:p w14:paraId="6DE65B12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  <w:tc>
          <w:tcPr>
            <w:tcW w:w="4788" w:type="dxa"/>
          </w:tcPr>
          <w:p w14:paraId="3940B9F3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</w:tr>
      <w:tr w:rsidR="0043679D" w:rsidRPr="00C942BD" w14:paraId="24DAD5A6" w14:textId="77777777" w:rsidTr="00C942BD">
        <w:tc>
          <w:tcPr>
            <w:tcW w:w="4788" w:type="dxa"/>
          </w:tcPr>
          <w:p w14:paraId="0EDFCC4C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Data Performed </w:t>
            </w:r>
          </w:p>
        </w:tc>
        <w:tc>
          <w:tcPr>
            <w:tcW w:w="4788" w:type="dxa"/>
          </w:tcPr>
          <w:p w14:paraId="3AAD491E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Date Submitted </w:t>
            </w:r>
          </w:p>
        </w:tc>
      </w:tr>
    </w:tbl>
    <w:p w14:paraId="7A42FB4C" w14:textId="77777777" w:rsidR="0043679D" w:rsidRDefault="0043679D" w:rsidP="0043679D">
      <w:pPr>
        <w:rPr>
          <w:sz w:val="32"/>
          <w:szCs w:val="32"/>
        </w:rPr>
      </w:pPr>
    </w:p>
    <w:p w14:paraId="76AF8313" w14:textId="77777777" w:rsidR="004D0700" w:rsidRPr="0043679D" w:rsidRDefault="004D0700" w:rsidP="0043679D">
      <w:pPr>
        <w:rPr>
          <w:sz w:val="40"/>
          <w:szCs w:val="40"/>
        </w:rPr>
      </w:pPr>
    </w:p>
    <w:p w14:paraId="55502C4A" w14:textId="77777777" w:rsidR="004F3420" w:rsidRDefault="004F3420">
      <w:pPr>
        <w:rPr>
          <w:lang w:eastAsia="ar-SA"/>
        </w:rPr>
      </w:pPr>
      <w:r>
        <w:rPr>
          <w:lang w:eastAsia="ar-SA"/>
        </w:rPr>
        <w:br w:type="page"/>
      </w:r>
    </w:p>
    <w:p w14:paraId="7FC001FF" w14:textId="77777777" w:rsidR="004F3420" w:rsidRPr="00E8572A" w:rsidRDefault="004F3420" w:rsidP="004F3420">
      <w:pPr>
        <w:numPr>
          <w:ilvl w:val="0"/>
          <w:numId w:val="4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>
        <w:rPr>
          <w:rFonts w:ascii="Arial Narrow" w:hAnsi="Arial Narrow"/>
          <w:b/>
          <w:lang w:eastAsia="ar-SA"/>
        </w:rPr>
        <w:lastRenderedPageBreak/>
        <w:t>PROGRAM OUTCOME/S (PO) ADDRESSED BY THE LABORATORY EXERCISE</w:t>
      </w:r>
    </w:p>
    <w:p w14:paraId="0419A228" w14:textId="77777777" w:rsidR="004F3420" w:rsidRDefault="004F3420" w:rsidP="004F3420">
      <w:pPr>
        <w:pStyle w:val="ListParagraph"/>
        <w:numPr>
          <w:ilvl w:val="0"/>
          <w:numId w:val="17"/>
        </w:numPr>
        <w:suppressAutoHyphens/>
        <w:jc w:val="both"/>
        <w:rPr>
          <w:rFonts w:ascii="Arial Narrow" w:hAnsi="Arial Narrow"/>
          <w:bCs/>
          <w:lang w:eastAsia="ar-SA"/>
        </w:rPr>
      </w:pPr>
      <w:r w:rsidRPr="006C71C2">
        <w:rPr>
          <w:rFonts w:ascii="Arial Narrow" w:hAnsi="Arial Narrow"/>
          <w:bCs/>
          <w:lang w:eastAsia="ar-SA"/>
        </w:rPr>
        <w:t>Apply knowledge of computing appropriate to the discipline</w:t>
      </w:r>
      <w:r>
        <w:rPr>
          <w:rFonts w:ascii="Arial Narrow" w:hAnsi="Arial Narrow"/>
          <w:bCs/>
          <w:lang w:eastAsia="ar-SA"/>
        </w:rPr>
        <w:t xml:space="preserve"> [PO: A]</w:t>
      </w:r>
    </w:p>
    <w:p w14:paraId="666E7839" w14:textId="77777777" w:rsidR="004F3420" w:rsidRDefault="004F3420" w:rsidP="004F3420">
      <w:pPr>
        <w:numPr>
          <w:ilvl w:val="0"/>
          <w:numId w:val="4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COURSE LEARNING OUTCOME/S (CLO) ADDRESSED BY THE LABORATORY EXERCISE </w:t>
      </w:r>
    </w:p>
    <w:p w14:paraId="37071C8B" w14:textId="77777777" w:rsidR="004F3420" w:rsidRDefault="004F3420" w:rsidP="004F3420">
      <w:pPr>
        <w:pStyle w:val="ListParagraph"/>
        <w:numPr>
          <w:ilvl w:val="0"/>
          <w:numId w:val="18"/>
        </w:numPr>
        <w:suppressAutoHyphens/>
        <w:spacing w:line="360" w:lineRule="auto"/>
        <w:ind w:left="720" w:hanging="270"/>
        <w:jc w:val="both"/>
        <w:rPr>
          <w:rFonts w:ascii="Arial Narrow" w:hAnsi="Arial Narrow"/>
          <w:bCs/>
          <w:lang w:eastAsia="ar-SA"/>
        </w:rPr>
      </w:pPr>
      <w:r>
        <w:rPr>
          <w:sz w:val="20"/>
          <w:szCs w:val="20"/>
        </w:rPr>
        <w:t>Apply fundamental principles of Python in creating possible solutions for computing problems.</w:t>
      </w:r>
      <w:r>
        <w:rPr>
          <w:rFonts w:ascii="Arial Narrow" w:hAnsi="Arial Narrow"/>
          <w:bCs/>
          <w:lang w:eastAsia="ar-SA"/>
        </w:rPr>
        <w:t xml:space="preserve"> [CLO: 2]</w:t>
      </w:r>
    </w:p>
    <w:p w14:paraId="26DEC150" w14:textId="77777777" w:rsidR="004F3420" w:rsidRPr="00AE59B0" w:rsidRDefault="004F3420" w:rsidP="004F3420">
      <w:pPr>
        <w:numPr>
          <w:ilvl w:val="0"/>
          <w:numId w:val="4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>INTENDED LEARNING OUTCOME/S OF THE LABORATORY EXERCISE</w:t>
      </w:r>
    </w:p>
    <w:p w14:paraId="4AAAD21C" w14:textId="77777777" w:rsidR="004F3420" w:rsidRPr="00AE59B0" w:rsidRDefault="004F3420" w:rsidP="004F3420">
      <w:pPr>
        <w:spacing w:line="360" w:lineRule="auto"/>
        <w:ind w:firstLine="360"/>
        <w:jc w:val="both"/>
        <w:rPr>
          <w:rFonts w:ascii="Arial Narrow" w:hAnsi="Arial Narrow"/>
          <w:lang w:eastAsia="ar-SA"/>
        </w:rPr>
      </w:pPr>
      <w:r w:rsidRPr="00AE59B0">
        <w:rPr>
          <w:rFonts w:ascii="Arial Narrow" w:hAnsi="Arial Narrow"/>
          <w:lang w:eastAsia="ar-SA"/>
        </w:rPr>
        <w:t>At the end of this exercise, students must be able to:</w:t>
      </w:r>
    </w:p>
    <w:p w14:paraId="164B50EB" w14:textId="77777777" w:rsidR="004F3420" w:rsidRPr="00CA6433" w:rsidRDefault="004F3420" w:rsidP="004F3420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  <w:szCs w:val="24"/>
          <w:lang w:eastAsia="ar-SA"/>
        </w:rPr>
      </w:pPr>
      <w:r>
        <w:rPr>
          <w:rFonts w:ascii="Arial Narrow" w:hAnsi="Arial Narrow"/>
          <w:sz w:val="24"/>
          <w:szCs w:val="24"/>
          <w:lang w:eastAsia="ar-SA"/>
        </w:rPr>
        <w:t>Solve the given problem</w:t>
      </w:r>
    </w:p>
    <w:p w14:paraId="626C0B8E" w14:textId="77777777" w:rsidR="004F3420" w:rsidRDefault="004F3420" w:rsidP="004F3420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  <w:szCs w:val="24"/>
          <w:lang w:eastAsia="ar-SA"/>
        </w:rPr>
      </w:pPr>
      <w:r>
        <w:rPr>
          <w:rFonts w:ascii="Arial Narrow" w:hAnsi="Arial Narrow"/>
          <w:sz w:val="24"/>
          <w:szCs w:val="24"/>
          <w:lang w:eastAsia="ar-SA"/>
        </w:rPr>
        <w:t>Create documentation base on the given problem</w:t>
      </w:r>
    </w:p>
    <w:p w14:paraId="66042BAA" w14:textId="77777777" w:rsidR="004F3420" w:rsidRPr="00CA6433" w:rsidRDefault="004F3420" w:rsidP="004F3420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  <w:szCs w:val="24"/>
          <w:lang w:eastAsia="ar-SA"/>
        </w:rPr>
      </w:pPr>
      <w:r>
        <w:rPr>
          <w:rFonts w:ascii="Arial Narrow" w:hAnsi="Arial Narrow"/>
          <w:sz w:val="24"/>
          <w:szCs w:val="24"/>
          <w:lang w:eastAsia="ar-SA"/>
        </w:rPr>
        <w:t>Create test cases for the problem</w:t>
      </w:r>
    </w:p>
    <w:p w14:paraId="46446278" w14:textId="1C110DEE" w:rsidR="00177BFF" w:rsidRDefault="004D0700" w:rsidP="00131551">
      <w:pPr>
        <w:numPr>
          <w:ilvl w:val="0"/>
          <w:numId w:val="4"/>
        </w:numPr>
        <w:tabs>
          <w:tab w:val="left" w:pos="360"/>
        </w:tabs>
        <w:suppressAutoHyphens/>
        <w:jc w:val="both"/>
        <w:rPr>
          <w:b/>
          <w:lang w:eastAsia="ar-SA"/>
        </w:rPr>
      </w:pPr>
      <w:r>
        <w:rPr>
          <w:lang w:eastAsia="ar-SA"/>
        </w:rPr>
        <w:br w:type="column"/>
      </w:r>
      <w:r w:rsidR="00C77D1D">
        <w:rPr>
          <w:b/>
          <w:lang w:eastAsia="ar-SA"/>
        </w:rPr>
        <w:lastRenderedPageBreak/>
        <w:t>Problem definition</w:t>
      </w:r>
    </w:p>
    <w:p w14:paraId="233F98C2" w14:textId="23EF3148" w:rsidR="00C77D1D" w:rsidRDefault="00C77D1D" w:rsidP="00C77D1D">
      <w:pPr>
        <w:suppressAutoHyphens/>
        <w:jc w:val="both"/>
        <w:rPr>
          <w:lang w:eastAsia="ar-SA"/>
        </w:rPr>
      </w:pPr>
    </w:p>
    <w:p w14:paraId="2A426349" w14:textId="52991B65" w:rsidR="00C77D1D" w:rsidRPr="0043679D" w:rsidRDefault="00C77D1D" w:rsidP="00C77D1D">
      <w:pPr>
        <w:suppressAutoHyphens/>
        <w:jc w:val="both"/>
        <w:rPr>
          <w:b/>
          <w:lang w:eastAsia="ar-SA"/>
        </w:rPr>
      </w:pPr>
      <w:r>
        <w:rPr>
          <w:lang w:eastAsia="ar-SA"/>
        </w:rPr>
        <w:t>Answer the following problems.</w:t>
      </w:r>
    </w:p>
    <w:p w14:paraId="6D5EE91D" w14:textId="77777777" w:rsidR="00262D67" w:rsidRDefault="00262D67" w:rsidP="00601507">
      <w:pPr>
        <w:jc w:val="both"/>
        <w:rPr>
          <w:lang w:eastAsia="ar-SA"/>
        </w:rPr>
      </w:pPr>
    </w:p>
    <w:p w14:paraId="2D06684C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69DBEC92" w14:textId="71DBACB5" w:rsidR="00D632CF" w:rsidRDefault="00D632CF" w:rsidP="00D632CF">
      <w:pPr>
        <w:rPr>
          <w:lang w:eastAsia="ar-SA"/>
        </w:rPr>
      </w:pPr>
      <w:r>
        <w:rPr>
          <w:lang w:eastAsia="ar-SA"/>
        </w:rPr>
        <w:t>Write a Python program that implements OOP, create a class named Rectangle to compute the Area of a rectangle.  The class must pass two arguments to compute for the area of a rectangle.</w:t>
      </w:r>
    </w:p>
    <w:p w14:paraId="350F8963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30166778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Requirements</w:t>
      </w:r>
    </w:p>
    <w:p w14:paraId="668C2B87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A6EB814" w14:textId="1A9512E4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Add the following lines to</w:t>
      </w:r>
      <w:r w:rsidR="003C3672">
        <w:rPr>
          <w:lang w:eastAsia="ar-SA"/>
        </w:rPr>
        <w:t xml:space="preserve"> your code </w:t>
      </w:r>
      <w:r>
        <w:rPr>
          <w:lang w:eastAsia="ar-SA"/>
        </w:rPr>
        <w:t>editor.</w:t>
      </w:r>
    </w:p>
    <w:p w14:paraId="7498AF87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092CD33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#Name: TYPE YOURNAME </w:t>
      </w:r>
    </w:p>
    <w:p w14:paraId="3AD6DA72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#School: FEU-TECH</w:t>
      </w:r>
    </w:p>
    <w:p w14:paraId="5F8714B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#Machine Problem number - 1</w:t>
      </w:r>
    </w:p>
    <w:p w14:paraId="5C3381E2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3F0A922B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Submit your codes to canvas.</w:t>
      </w:r>
    </w:p>
    <w:p w14:paraId="13965803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09BB1D25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Using MS Word </w:t>
      </w:r>
    </w:p>
    <w:p w14:paraId="6A59D4C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#Name: TYPE YOURNAME </w:t>
      </w:r>
    </w:p>
    <w:p w14:paraId="1345BDC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#School: FEU-TECH</w:t>
      </w:r>
    </w:p>
    <w:p w14:paraId="758F2894" w14:textId="33C04F53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Take 3 screenshots of the output. (should </w:t>
      </w:r>
      <w:r w:rsidR="003C3672">
        <w:rPr>
          <w:lang w:eastAsia="ar-SA"/>
        </w:rPr>
        <w:t>include</w:t>
      </w:r>
      <w:r>
        <w:rPr>
          <w:lang w:eastAsia="ar-SA"/>
        </w:rPr>
        <w:t xml:space="preserve"> your name)</w:t>
      </w:r>
    </w:p>
    <w:p w14:paraId="10149E12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Paste the source code to MS Document file.</w:t>
      </w:r>
    </w:p>
    <w:p w14:paraId="0200C60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</w:t>
      </w:r>
    </w:p>
    <w:p w14:paraId="540E98C3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Paste the source code to the comment section in canvas upload submission. </w:t>
      </w:r>
    </w:p>
    <w:p w14:paraId="4F075E76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68BFA4B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TEST DATA</w:t>
      </w:r>
    </w:p>
    <w:p w14:paraId="1B1FD8A1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FC65688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`Enter Length </w:t>
      </w:r>
      <w:proofErr w:type="gramStart"/>
      <w:r>
        <w:rPr>
          <w:lang w:eastAsia="ar-SA"/>
        </w:rPr>
        <w:t>value:-</w:t>
      </w:r>
      <w:proofErr w:type="gramEnd"/>
      <w:r>
        <w:rPr>
          <w:lang w:eastAsia="ar-SA"/>
        </w:rPr>
        <w:t>1`</w:t>
      </w:r>
    </w:p>
    <w:p w14:paraId="66F2622A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`Input the width of the </w:t>
      </w:r>
      <w:proofErr w:type="gramStart"/>
      <w:r>
        <w:rPr>
          <w:lang w:eastAsia="ar-SA"/>
        </w:rPr>
        <w:t>rectangle:-</w:t>
      </w:r>
      <w:proofErr w:type="gramEnd"/>
      <w:r>
        <w:rPr>
          <w:lang w:eastAsia="ar-SA"/>
        </w:rPr>
        <w:t>2`</w:t>
      </w:r>
    </w:p>
    <w:p w14:paraId="7BACDF63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`The number is not a positives </w:t>
      </w:r>
      <w:proofErr w:type="gramStart"/>
      <w:r>
        <w:rPr>
          <w:lang w:eastAsia="ar-SA"/>
        </w:rPr>
        <w:t>integer:`</w:t>
      </w:r>
      <w:proofErr w:type="gramEnd"/>
    </w:p>
    <w:p w14:paraId="3202DC04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32BF5374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`Enter Length value:1.1`</w:t>
      </w:r>
    </w:p>
    <w:p w14:paraId="70F16659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`Enter the width of the rectangle:2.3`</w:t>
      </w:r>
    </w:p>
    <w:p w14:paraId="77F06308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`Input the correct data format is not a Positive </w:t>
      </w:r>
      <w:proofErr w:type="gramStart"/>
      <w:r>
        <w:rPr>
          <w:lang w:eastAsia="ar-SA"/>
        </w:rPr>
        <w:t>integer:`</w:t>
      </w:r>
      <w:proofErr w:type="gramEnd"/>
    </w:p>
    <w:p w14:paraId="5C14301A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0D863B93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`Enter Length value:10`</w:t>
      </w:r>
    </w:p>
    <w:p w14:paraId="71A83FFB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`Enter the width of the rectangle:20`</w:t>
      </w:r>
    </w:p>
    <w:p w14:paraId="0E39E8F8" w14:textId="70CB915A" w:rsidR="003751E3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`The Area of the Rectangle is:200`</w:t>
      </w:r>
    </w:p>
    <w:p w14:paraId="2E103286" w14:textId="77777777" w:rsidR="002F11F9" w:rsidRDefault="002F11F9">
      <w:pPr>
        <w:rPr>
          <w:lang w:eastAsia="ar-SA"/>
        </w:rPr>
      </w:pPr>
    </w:p>
    <w:p w14:paraId="33302D0F" w14:textId="77777777" w:rsidR="002F11F9" w:rsidRDefault="002F11F9">
      <w:pPr>
        <w:rPr>
          <w:lang w:eastAsia="ar-SA"/>
        </w:rPr>
      </w:pPr>
      <w:r w:rsidRPr="002F11F9">
        <w:rPr>
          <w:lang w:eastAsia="ar-SA"/>
        </w:rPr>
        <w:lastRenderedPageBreak/>
        <w:drawing>
          <wp:inline distT="0" distB="0" distL="0" distR="0" wp14:anchorId="7ECB4BB3" wp14:editId="5824208A">
            <wp:extent cx="3673158" cy="1234547"/>
            <wp:effectExtent l="0" t="0" r="3810" b="3810"/>
            <wp:docPr id="4626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1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A682" w14:textId="77777777" w:rsidR="002F11F9" w:rsidRDefault="002F11F9">
      <w:pPr>
        <w:rPr>
          <w:lang w:eastAsia="ar-SA"/>
        </w:rPr>
      </w:pPr>
      <w:r w:rsidRPr="002F11F9">
        <w:rPr>
          <w:lang w:eastAsia="ar-SA"/>
        </w:rPr>
        <w:drawing>
          <wp:inline distT="0" distB="0" distL="0" distR="0" wp14:anchorId="68C452FD" wp14:editId="4EB0A520">
            <wp:extent cx="3596952" cy="1028789"/>
            <wp:effectExtent l="0" t="0" r="3810" b="0"/>
            <wp:docPr id="16904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6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DDB1" w14:textId="77777777" w:rsidR="002F11F9" w:rsidRDefault="002F11F9">
      <w:pPr>
        <w:rPr>
          <w:lang w:eastAsia="ar-SA"/>
        </w:rPr>
      </w:pPr>
      <w:r w:rsidRPr="002F11F9">
        <w:rPr>
          <w:lang w:eastAsia="ar-SA"/>
        </w:rPr>
        <w:drawing>
          <wp:inline distT="0" distB="0" distL="0" distR="0" wp14:anchorId="2E31AB17" wp14:editId="427D5D1C">
            <wp:extent cx="3177815" cy="1341236"/>
            <wp:effectExtent l="0" t="0" r="3810" b="0"/>
            <wp:docPr id="127503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8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C726" w14:textId="77777777" w:rsidR="002F11F9" w:rsidRDefault="002F11F9">
      <w:pPr>
        <w:rPr>
          <w:lang w:eastAsia="ar-SA"/>
        </w:rPr>
      </w:pPr>
    </w:p>
    <w:p w14:paraId="36E80317" w14:textId="77777777" w:rsidR="002F11F9" w:rsidRDefault="002F11F9">
      <w:pPr>
        <w:rPr>
          <w:lang w:eastAsia="ar-SA"/>
        </w:rPr>
      </w:pPr>
    </w:p>
    <w:p w14:paraId="0219434D" w14:textId="77777777" w:rsidR="002F11F9" w:rsidRDefault="002F11F9">
      <w:pPr>
        <w:rPr>
          <w:lang w:eastAsia="ar-SA"/>
        </w:rPr>
      </w:pPr>
      <w:r>
        <w:rPr>
          <w:lang w:eastAsia="ar-SA"/>
        </w:rPr>
        <w:t xml:space="preserve">Source code: </w:t>
      </w:r>
    </w:p>
    <w:p w14:paraId="572C9B98" w14:textId="77777777" w:rsidR="002F11F9" w:rsidRDefault="002F11F9">
      <w:pPr>
        <w:rPr>
          <w:lang w:eastAsia="ar-SA"/>
        </w:rPr>
      </w:pPr>
    </w:p>
    <w:p w14:paraId="6DACD457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#</w:t>
      </w:r>
      <w:proofErr w:type="gramStart"/>
      <w:r w:rsidRPr="002F11F9">
        <w:rPr>
          <w:lang w:val="en-PH" w:eastAsia="ar-SA"/>
        </w:rPr>
        <w:t>Name :</w:t>
      </w:r>
      <w:proofErr w:type="gramEnd"/>
      <w:r w:rsidRPr="002F11F9">
        <w:rPr>
          <w:lang w:val="en-PH" w:eastAsia="ar-SA"/>
        </w:rPr>
        <w:t xml:space="preserve"> Jeremy Von San Juan</w:t>
      </w:r>
    </w:p>
    <w:p w14:paraId="1A5B026C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#</w:t>
      </w:r>
      <w:proofErr w:type="gramStart"/>
      <w:r w:rsidRPr="002F11F9">
        <w:rPr>
          <w:lang w:val="en-PH" w:eastAsia="ar-SA"/>
        </w:rPr>
        <w:t>School :</w:t>
      </w:r>
      <w:proofErr w:type="gramEnd"/>
      <w:r w:rsidRPr="002F11F9">
        <w:rPr>
          <w:lang w:val="en-PH" w:eastAsia="ar-SA"/>
        </w:rPr>
        <w:t xml:space="preserve"> FEU TECH</w:t>
      </w:r>
    </w:p>
    <w:p w14:paraId="3078A39B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#MACHINE PROBLEM </w:t>
      </w:r>
      <w:proofErr w:type="gramStart"/>
      <w:r w:rsidRPr="002F11F9">
        <w:rPr>
          <w:lang w:val="en-PH" w:eastAsia="ar-SA"/>
        </w:rPr>
        <w:t>NUMBER :</w:t>
      </w:r>
      <w:proofErr w:type="gramEnd"/>
      <w:r w:rsidRPr="002F11F9">
        <w:rPr>
          <w:lang w:val="en-PH" w:eastAsia="ar-SA"/>
        </w:rPr>
        <w:t xml:space="preserve"> 1</w:t>
      </w:r>
    </w:p>
    <w:p w14:paraId="1F2937E5" w14:textId="77777777" w:rsidR="002F11F9" w:rsidRPr="002F11F9" w:rsidRDefault="002F11F9" w:rsidP="002F11F9">
      <w:pPr>
        <w:rPr>
          <w:lang w:val="en-PH" w:eastAsia="ar-SA"/>
        </w:rPr>
      </w:pPr>
    </w:p>
    <w:p w14:paraId="0B5203B8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class Rectangle:</w:t>
      </w:r>
    </w:p>
    <w:p w14:paraId="64654DCF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    def __</w:t>
      </w:r>
      <w:proofErr w:type="spellStart"/>
      <w:r w:rsidRPr="002F11F9">
        <w:rPr>
          <w:lang w:val="en-PH" w:eastAsia="ar-SA"/>
        </w:rPr>
        <w:t>init</w:t>
      </w:r>
      <w:proofErr w:type="spellEnd"/>
      <w:r w:rsidRPr="002F11F9">
        <w:rPr>
          <w:lang w:val="en-PH" w:eastAsia="ar-SA"/>
        </w:rPr>
        <w:t>_</w:t>
      </w:r>
      <w:proofErr w:type="gramStart"/>
      <w:r w:rsidRPr="002F11F9">
        <w:rPr>
          <w:lang w:val="en-PH" w:eastAsia="ar-SA"/>
        </w:rPr>
        <w:t>_(</w:t>
      </w:r>
      <w:proofErr w:type="gramEnd"/>
      <w:r w:rsidRPr="002F11F9">
        <w:rPr>
          <w:lang w:val="en-PH" w:eastAsia="ar-SA"/>
        </w:rPr>
        <w:t>self, width, height):</w:t>
      </w:r>
    </w:p>
    <w:p w14:paraId="1D66DF3C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        </w:t>
      </w:r>
      <w:proofErr w:type="spellStart"/>
      <w:proofErr w:type="gramStart"/>
      <w:r w:rsidRPr="002F11F9">
        <w:rPr>
          <w:lang w:val="en-PH" w:eastAsia="ar-SA"/>
        </w:rPr>
        <w:t>self.width</w:t>
      </w:r>
      <w:proofErr w:type="spellEnd"/>
      <w:proofErr w:type="gramEnd"/>
      <w:r w:rsidRPr="002F11F9">
        <w:rPr>
          <w:lang w:val="en-PH" w:eastAsia="ar-SA"/>
        </w:rPr>
        <w:t xml:space="preserve"> = width</w:t>
      </w:r>
    </w:p>
    <w:p w14:paraId="0E8EBCE5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        </w:t>
      </w:r>
      <w:proofErr w:type="spellStart"/>
      <w:proofErr w:type="gramStart"/>
      <w:r w:rsidRPr="002F11F9">
        <w:rPr>
          <w:lang w:val="en-PH" w:eastAsia="ar-SA"/>
        </w:rPr>
        <w:t>self.height</w:t>
      </w:r>
      <w:proofErr w:type="spellEnd"/>
      <w:proofErr w:type="gramEnd"/>
      <w:r w:rsidRPr="002F11F9">
        <w:rPr>
          <w:lang w:val="en-PH" w:eastAsia="ar-SA"/>
        </w:rPr>
        <w:t xml:space="preserve"> = height</w:t>
      </w:r>
    </w:p>
    <w:p w14:paraId="14F1443B" w14:textId="77777777" w:rsidR="002F11F9" w:rsidRPr="002F11F9" w:rsidRDefault="002F11F9" w:rsidP="002F11F9">
      <w:pPr>
        <w:rPr>
          <w:lang w:val="en-PH" w:eastAsia="ar-SA"/>
        </w:rPr>
      </w:pPr>
    </w:p>
    <w:p w14:paraId="06D35744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    def area(self):</w:t>
      </w:r>
    </w:p>
    <w:p w14:paraId="74C77848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        return f"{</w:t>
      </w:r>
      <w:proofErr w:type="spellStart"/>
      <w:proofErr w:type="gramStart"/>
      <w:r w:rsidRPr="002F11F9">
        <w:rPr>
          <w:lang w:val="en-PH" w:eastAsia="ar-SA"/>
        </w:rPr>
        <w:t>self.width</w:t>
      </w:r>
      <w:proofErr w:type="spellEnd"/>
      <w:proofErr w:type="gramEnd"/>
      <w:r w:rsidRPr="002F11F9">
        <w:rPr>
          <w:lang w:val="en-PH" w:eastAsia="ar-SA"/>
        </w:rPr>
        <w:t xml:space="preserve"> * </w:t>
      </w:r>
      <w:proofErr w:type="spellStart"/>
      <w:proofErr w:type="gramStart"/>
      <w:r w:rsidRPr="002F11F9">
        <w:rPr>
          <w:lang w:val="en-PH" w:eastAsia="ar-SA"/>
        </w:rPr>
        <w:t>self.height</w:t>
      </w:r>
      <w:proofErr w:type="spellEnd"/>
      <w:proofErr w:type="gramEnd"/>
      <w:r w:rsidRPr="002F11F9">
        <w:rPr>
          <w:lang w:val="en-PH" w:eastAsia="ar-SA"/>
        </w:rPr>
        <w:t>}"</w:t>
      </w:r>
    </w:p>
    <w:p w14:paraId="235E6548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        </w:t>
      </w:r>
    </w:p>
    <w:p w14:paraId="77605032" w14:textId="77777777" w:rsidR="002F11F9" w:rsidRPr="002F11F9" w:rsidRDefault="002F11F9" w:rsidP="002F11F9">
      <w:pPr>
        <w:rPr>
          <w:lang w:val="en-PH" w:eastAsia="ar-SA"/>
        </w:rPr>
      </w:pPr>
      <w:proofErr w:type="gramStart"/>
      <w:r w:rsidRPr="002F11F9">
        <w:rPr>
          <w:lang w:val="en-PH" w:eastAsia="ar-SA"/>
        </w:rPr>
        <w:t>print(</w:t>
      </w:r>
      <w:proofErr w:type="gramEnd"/>
      <w:r w:rsidRPr="002F11F9">
        <w:rPr>
          <w:lang w:val="en-PH" w:eastAsia="ar-SA"/>
        </w:rPr>
        <w:t>"</w:t>
      </w:r>
      <w:proofErr w:type="gramStart"/>
      <w:r w:rsidRPr="002F11F9">
        <w:rPr>
          <w:lang w:val="en-PH" w:eastAsia="ar-SA"/>
        </w:rPr>
        <w:t>Name :</w:t>
      </w:r>
      <w:proofErr w:type="gramEnd"/>
      <w:r w:rsidRPr="002F11F9">
        <w:rPr>
          <w:lang w:val="en-PH" w:eastAsia="ar-SA"/>
        </w:rPr>
        <w:t xml:space="preserve"> Jeremy Von San Juan")</w:t>
      </w:r>
    </w:p>
    <w:p w14:paraId="44F19496" w14:textId="77777777" w:rsidR="002F11F9" w:rsidRPr="002F11F9" w:rsidRDefault="002F11F9" w:rsidP="002F11F9">
      <w:pPr>
        <w:rPr>
          <w:lang w:val="en-PH" w:eastAsia="ar-SA"/>
        </w:rPr>
      </w:pPr>
      <w:proofErr w:type="gramStart"/>
      <w:r w:rsidRPr="002F11F9">
        <w:rPr>
          <w:lang w:val="en-PH" w:eastAsia="ar-SA"/>
        </w:rPr>
        <w:t>print(</w:t>
      </w:r>
      <w:proofErr w:type="gramEnd"/>
      <w:r w:rsidRPr="002F11F9">
        <w:rPr>
          <w:lang w:val="en-PH" w:eastAsia="ar-SA"/>
        </w:rPr>
        <w:t>"</w:t>
      </w:r>
      <w:proofErr w:type="gramStart"/>
      <w:r w:rsidRPr="002F11F9">
        <w:rPr>
          <w:lang w:val="en-PH" w:eastAsia="ar-SA"/>
        </w:rPr>
        <w:t>School :</w:t>
      </w:r>
      <w:proofErr w:type="gramEnd"/>
      <w:r w:rsidRPr="002F11F9">
        <w:rPr>
          <w:lang w:val="en-PH" w:eastAsia="ar-SA"/>
        </w:rPr>
        <w:t xml:space="preserve"> FEU TECH")</w:t>
      </w:r>
    </w:p>
    <w:p w14:paraId="02DE133D" w14:textId="77777777" w:rsidR="002F11F9" w:rsidRPr="002F11F9" w:rsidRDefault="002F11F9" w:rsidP="002F11F9">
      <w:pPr>
        <w:rPr>
          <w:lang w:val="en-PH" w:eastAsia="ar-SA"/>
        </w:rPr>
      </w:pPr>
      <w:proofErr w:type="gramStart"/>
      <w:r w:rsidRPr="002F11F9">
        <w:rPr>
          <w:lang w:val="en-PH" w:eastAsia="ar-SA"/>
        </w:rPr>
        <w:t>print(</w:t>
      </w:r>
      <w:proofErr w:type="gramEnd"/>
      <w:r w:rsidRPr="002F11F9">
        <w:rPr>
          <w:lang w:val="en-PH" w:eastAsia="ar-SA"/>
        </w:rPr>
        <w:t xml:space="preserve">"MACHINE PROBLEM </w:t>
      </w:r>
      <w:proofErr w:type="gramStart"/>
      <w:r w:rsidRPr="002F11F9">
        <w:rPr>
          <w:lang w:val="en-PH" w:eastAsia="ar-SA"/>
        </w:rPr>
        <w:t>NUMBER :</w:t>
      </w:r>
      <w:proofErr w:type="gramEnd"/>
      <w:r w:rsidRPr="002F11F9">
        <w:rPr>
          <w:lang w:val="en-PH" w:eastAsia="ar-SA"/>
        </w:rPr>
        <w:t xml:space="preserve"> 1")</w:t>
      </w:r>
    </w:p>
    <w:p w14:paraId="1C94CF59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br/>
      </w:r>
      <w:r w:rsidRPr="002F11F9">
        <w:rPr>
          <w:lang w:val="en-PH" w:eastAsia="ar-SA"/>
        </w:rPr>
        <w:br/>
      </w:r>
    </w:p>
    <w:p w14:paraId="13E3480D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width = </w:t>
      </w:r>
      <w:proofErr w:type="gramStart"/>
      <w:r w:rsidRPr="002F11F9">
        <w:rPr>
          <w:lang w:val="en-PH" w:eastAsia="ar-SA"/>
        </w:rPr>
        <w:t>float(input(</w:t>
      </w:r>
      <w:proofErr w:type="gramEnd"/>
      <w:r w:rsidRPr="002F11F9">
        <w:rPr>
          <w:lang w:val="en-PH" w:eastAsia="ar-SA"/>
        </w:rPr>
        <w:t>"enter the width of the rectangle: "))</w:t>
      </w:r>
    </w:p>
    <w:p w14:paraId="114FE67A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height = </w:t>
      </w:r>
      <w:proofErr w:type="gramStart"/>
      <w:r w:rsidRPr="002F11F9">
        <w:rPr>
          <w:lang w:val="en-PH" w:eastAsia="ar-SA"/>
        </w:rPr>
        <w:t>float(input(</w:t>
      </w:r>
      <w:proofErr w:type="gramEnd"/>
      <w:r w:rsidRPr="002F11F9">
        <w:rPr>
          <w:lang w:val="en-PH" w:eastAsia="ar-SA"/>
        </w:rPr>
        <w:t>"enter the height of the rectangle: "))</w:t>
      </w:r>
    </w:p>
    <w:p w14:paraId="4149A24C" w14:textId="77777777" w:rsidR="002F11F9" w:rsidRPr="002F11F9" w:rsidRDefault="002F11F9" w:rsidP="002F11F9">
      <w:pPr>
        <w:rPr>
          <w:lang w:val="en-PH" w:eastAsia="ar-SA"/>
        </w:rPr>
      </w:pPr>
    </w:p>
    <w:p w14:paraId="40E41E7E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if width &lt;= 0 or height &lt;= 0:</w:t>
      </w:r>
    </w:p>
    <w:p w14:paraId="0A729C4C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lastRenderedPageBreak/>
        <w:t>    print ("The number is not a positive integer")</w:t>
      </w:r>
    </w:p>
    <w:p w14:paraId="69E2BEE3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>else:</w:t>
      </w:r>
    </w:p>
    <w:p w14:paraId="3AC1FBE8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    </w:t>
      </w:r>
      <w:proofErr w:type="spellStart"/>
      <w:r w:rsidRPr="002F11F9">
        <w:rPr>
          <w:lang w:val="en-PH" w:eastAsia="ar-SA"/>
        </w:rPr>
        <w:t>areaR</w:t>
      </w:r>
      <w:proofErr w:type="spellEnd"/>
      <w:r w:rsidRPr="002F11F9">
        <w:rPr>
          <w:lang w:val="en-PH" w:eastAsia="ar-SA"/>
        </w:rPr>
        <w:t xml:space="preserve"> = </w:t>
      </w:r>
      <w:proofErr w:type="gramStart"/>
      <w:r w:rsidRPr="002F11F9">
        <w:rPr>
          <w:lang w:val="en-PH" w:eastAsia="ar-SA"/>
        </w:rPr>
        <w:t>Rectangle(</w:t>
      </w:r>
      <w:proofErr w:type="gramEnd"/>
      <w:r w:rsidRPr="002F11F9">
        <w:rPr>
          <w:lang w:val="en-PH" w:eastAsia="ar-SA"/>
        </w:rPr>
        <w:t>width, height)</w:t>
      </w:r>
    </w:p>
    <w:p w14:paraId="3EE9CD45" w14:textId="77777777" w:rsidR="002F11F9" w:rsidRPr="002F11F9" w:rsidRDefault="002F11F9" w:rsidP="002F11F9">
      <w:pPr>
        <w:rPr>
          <w:lang w:val="en-PH" w:eastAsia="ar-SA"/>
        </w:rPr>
      </w:pPr>
      <w:r w:rsidRPr="002F11F9">
        <w:rPr>
          <w:lang w:val="en-PH" w:eastAsia="ar-SA"/>
        </w:rPr>
        <w:t xml:space="preserve">    </w:t>
      </w:r>
      <w:proofErr w:type="gramStart"/>
      <w:r w:rsidRPr="002F11F9">
        <w:rPr>
          <w:lang w:val="en-PH" w:eastAsia="ar-SA"/>
        </w:rPr>
        <w:t>print(</w:t>
      </w:r>
      <w:proofErr w:type="spellStart"/>
      <w:proofErr w:type="gramEnd"/>
      <w:r w:rsidRPr="002F11F9">
        <w:rPr>
          <w:lang w:val="en-PH" w:eastAsia="ar-SA"/>
        </w:rPr>
        <w:t>f"The</w:t>
      </w:r>
      <w:proofErr w:type="spellEnd"/>
      <w:r w:rsidRPr="002F11F9">
        <w:rPr>
          <w:lang w:val="en-PH" w:eastAsia="ar-SA"/>
        </w:rPr>
        <w:t xml:space="preserve"> area of the rectangle is: {</w:t>
      </w:r>
      <w:proofErr w:type="spellStart"/>
      <w:r w:rsidRPr="002F11F9">
        <w:rPr>
          <w:lang w:val="en-PH" w:eastAsia="ar-SA"/>
        </w:rPr>
        <w:t>areaR.area</w:t>
      </w:r>
      <w:proofErr w:type="spellEnd"/>
      <w:r w:rsidRPr="002F11F9">
        <w:rPr>
          <w:lang w:val="en-PH" w:eastAsia="ar-SA"/>
        </w:rPr>
        <w:t>()}")</w:t>
      </w:r>
    </w:p>
    <w:p w14:paraId="4C9420AE" w14:textId="1E37A11D" w:rsidR="00D632CF" w:rsidRDefault="00D632CF">
      <w:pPr>
        <w:rPr>
          <w:lang w:eastAsia="ar-SA"/>
        </w:rPr>
      </w:pPr>
      <w:r>
        <w:rPr>
          <w:lang w:eastAsia="ar-SA"/>
        </w:rPr>
        <w:br w:type="page"/>
      </w:r>
    </w:p>
    <w:p w14:paraId="1DDD5FE9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1B2ED901" w14:textId="569F107F" w:rsidR="00D632CF" w:rsidRDefault="00601507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2. </w:t>
      </w:r>
      <w:r w:rsidR="00106EB0">
        <w:rPr>
          <w:lang w:eastAsia="ar-SA"/>
        </w:rPr>
        <w:t xml:space="preserve"> </w:t>
      </w:r>
      <w:r w:rsidR="00D632CF">
        <w:rPr>
          <w:lang w:eastAsia="ar-SA"/>
        </w:rPr>
        <w:t xml:space="preserve"> Write a Python program that implements OOP.  Use the class name Circle.  Solve for the Area and Perimeter.</w:t>
      </w:r>
    </w:p>
    <w:p w14:paraId="6F47AE76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BFCE06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Requirements</w:t>
      </w:r>
    </w:p>
    <w:p w14:paraId="1F3A7D4E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1E5ECA9" w14:textId="73AFFF50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Add the following lines to the editor.</w:t>
      </w:r>
    </w:p>
    <w:p w14:paraId="0CB4C246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0D8DB7B9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#Name: TYPE YOURNAME </w:t>
      </w:r>
    </w:p>
    <w:p w14:paraId="10CDE1D7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#School: FEU-TECH</w:t>
      </w:r>
    </w:p>
    <w:p w14:paraId="455DC055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#Machine Problem number - 2</w:t>
      </w:r>
    </w:p>
    <w:p w14:paraId="38A864CE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F300A34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Submit your codes to canvas.</w:t>
      </w:r>
    </w:p>
    <w:p w14:paraId="61043EC9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7AE99350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Using MS Word </w:t>
      </w:r>
    </w:p>
    <w:p w14:paraId="6DC54C49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#Name: TYPE YOURNAME </w:t>
      </w:r>
    </w:p>
    <w:p w14:paraId="450C7FD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#School: FEU-TECH</w:t>
      </w:r>
    </w:p>
    <w:p w14:paraId="0B90FD34" w14:textId="69DE32B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Take 3 screenshots of the output. (should in</w:t>
      </w:r>
      <w:r w:rsidR="003C3672">
        <w:rPr>
          <w:lang w:eastAsia="ar-SA"/>
        </w:rPr>
        <w:t>c</w:t>
      </w:r>
      <w:r>
        <w:rPr>
          <w:lang w:eastAsia="ar-SA"/>
        </w:rPr>
        <w:t>lude your name)</w:t>
      </w:r>
    </w:p>
    <w:p w14:paraId="544E59CE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Paste the source code to MS Document file.</w:t>
      </w:r>
    </w:p>
    <w:p w14:paraId="5CD80A3A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</w:t>
      </w:r>
    </w:p>
    <w:p w14:paraId="01FBFBB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Paste the source code to the comment section in canvas upload submission. </w:t>
      </w:r>
    </w:p>
    <w:p w14:paraId="3AF53EA7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6D7160F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TEST DATA</w:t>
      </w:r>
    </w:p>
    <w:p w14:paraId="31A1BB79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4A1DF69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`Enter </w:t>
      </w:r>
      <w:proofErr w:type="gramStart"/>
      <w:r>
        <w:rPr>
          <w:lang w:eastAsia="ar-SA"/>
        </w:rPr>
        <w:t>radius:-</w:t>
      </w:r>
      <w:proofErr w:type="gramEnd"/>
      <w:r>
        <w:rPr>
          <w:lang w:eastAsia="ar-SA"/>
        </w:rPr>
        <w:t>1`</w:t>
      </w:r>
    </w:p>
    <w:p w14:paraId="71047970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`You use enter positive number`</w:t>
      </w:r>
    </w:p>
    <w:p w14:paraId="53B3A3AA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D9A92D7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`Enter radius:1.1`</w:t>
      </w:r>
    </w:p>
    <w:p w14:paraId="1E001308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`You use input whole number </w:t>
      </w:r>
      <w:proofErr w:type="gramStart"/>
      <w:r>
        <w:rPr>
          <w:lang w:eastAsia="ar-SA"/>
        </w:rPr>
        <w:t>value:`</w:t>
      </w:r>
      <w:proofErr w:type="gramEnd"/>
    </w:p>
    <w:p w14:paraId="03E6D3FB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495EEEE4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`Enter radius:10`</w:t>
      </w:r>
    </w:p>
    <w:p w14:paraId="59FF8F32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`The answer is 314.0`</w:t>
      </w:r>
    </w:p>
    <w:p w14:paraId="0CC4E66A" w14:textId="2F48C469" w:rsidR="00601507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`Here is the Answer: 62.800000000000004`</w:t>
      </w:r>
    </w:p>
    <w:p w14:paraId="599E53F2" w14:textId="77777777" w:rsidR="002F11F9" w:rsidRDefault="002F11F9">
      <w:pPr>
        <w:rPr>
          <w:lang w:eastAsia="ar-SA"/>
        </w:rPr>
      </w:pPr>
    </w:p>
    <w:p w14:paraId="76079936" w14:textId="77777777" w:rsidR="002F11F9" w:rsidRDefault="002F11F9">
      <w:pPr>
        <w:rPr>
          <w:lang w:eastAsia="ar-SA"/>
        </w:rPr>
      </w:pPr>
    </w:p>
    <w:p w14:paraId="65512686" w14:textId="77777777" w:rsidR="002F11F9" w:rsidRDefault="002F11F9">
      <w:pPr>
        <w:rPr>
          <w:lang w:eastAsia="ar-SA"/>
        </w:rPr>
      </w:pPr>
      <w:r w:rsidRPr="002F11F9">
        <w:rPr>
          <w:lang w:eastAsia="ar-SA"/>
        </w:rPr>
        <w:drawing>
          <wp:inline distT="0" distB="0" distL="0" distR="0" wp14:anchorId="2B732882" wp14:editId="7BE5CF33">
            <wp:extent cx="3139712" cy="914479"/>
            <wp:effectExtent l="0" t="0" r="3810" b="0"/>
            <wp:docPr id="1617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5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6EC9" w14:textId="77777777" w:rsidR="002F11F9" w:rsidRDefault="002F11F9">
      <w:pPr>
        <w:rPr>
          <w:lang w:eastAsia="ar-SA"/>
        </w:rPr>
      </w:pPr>
      <w:r w:rsidRPr="002F11F9">
        <w:rPr>
          <w:lang w:eastAsia="ar-SA"/>
        </w:rPr>
        <w:drawing>
          <wp:inline distT="0" distB="0" distL="0" distR="0" wp14:anchorId="17EF82BF" wp14:editId="5A779421">
            <wp:extent cx="3505504" cy="1120237"/>
            <wp:effectExtent l="0" t="0" r="0" b="3810"/>
            <wp:docPr id="179311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3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C125" w14:textId="1077AD89" w:rsidR="00D632CF" w:rsidRDefault="00C36777">
      <w:pPr>
        <w:rPr>
          <w:lang w:eastAsia="ar-SA"/>
        </w:rPr>
      </w:pPr>
      <w:r w:rsidRPr="00C36777">
        <w:rPr>
          <w:lang w:eastAsia="ar-SA"/>
        </w:rPr>
        <w:lastRenderedPageBreak/>
        <w:drawing>
          <wp:inline distT="0" distB="0" distL="0" distR="0" wp14:anchorId="5A492447" wp14:editId="4301AAE2">
            <wp:extent cx="3398815" cy="1272650"/>
            <wp:effectExtent l="0" t="0" r="0" b="3810"/>
            <wp:docPr id="2485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45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2CF">
        <w:rPr>
          <w:lang w:eastAsia="ar-SA"/>
        </w:rPr>
        <w:br w:type="page"/>
      </w:r>
    </w:p>
    <w:p w14:paraId="3642ED29" w14:textId="539B539C" w:rsidR="00D632CF" w:rsidRDefault="00601507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lastRenderedPageBreak/>
        <w:t xml:space="preserve">3.  </w:t>
      </w:r>
      <w:r w:rsidR="00D632CF">
        <w:rPr>
          <w:lang w:eastAsia="ar-SA"/>
        </w:rPr>
        <w:t xml:space="preserve"> Write a program that accepts integer as input and display the equivalent roman numeral and vice-versa. The program should be written in OOP.</w:t>
      </w:r>
    </w:p>
    <w:p w14:paraId="40910261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16151DD4" w14:textId="70FF617A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SAMPLE GUIDE</w:t>
      </w:r>
    </w:p>
    <w:p w14:paraId="104B72A5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432618A5" w14:textId="08E36616" w:rsidR="00D632CF" w:rsidRDefault="00D632CF" w:rsidP="00D632CF">
      <w:pPr>
        <w:suppressAutoHyphens/>
        <w:jc w:val="both"/>
        <w:rPr>
          <w:lang w:eastAsia="ar-SA"/>
        </w:rPr>
      </w:pPr>
      <w:r>
        <w:rPr>
          <w:noProof/>
          <w:lang w:eastAsia="ar-SA"/>
        </w:rPr>
        <w:drawing>
          <wp:inline distT="0" distB="0" distL="0" distR="0" wp14:anchorId="16D00860" wp14:editId="5EEACE76">
            <wp:extent cx="5943600" cy="1706245"/>
            <wp:effectExtent l="0" t="0" r="0" b="0"/>
            <wp:docPr id="44" name="Picture 4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ab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8F05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750C81B7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Requirements</w:t>
      </w:r>
    </w:p>
    <w:p w14:paraId="7BD92D95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55B6A0BE" w14:textId="0C4C8A66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Add the following lines to the editor.</w:t>
      </w:r>
    </w:p>
    <w:p w14:paraId="5A417D5A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1D72C7DB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#Name: TYPE YOURNAME </w:t>
      </w:r>
    </w:p>
    <w:p w14:paraId="5769CE1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#School: FEU-TECH</w:t>
      </w:r>
    </w:p>
    <w:p w14:paraId="1113FE4F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#Machine Problem number - 3</w:t>
      </w:r>
    </w:p>
    <w:p w14:paraId="470FC7C8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43702E81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Submit your codes to canvas.</w:t>
      </w:r>
    </w:p>
    <w:p w14:paraId="41B4E574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53D35DC5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Using MS Word </w:t>
      </w:r>
    </w:p>
    <w:p w14:paraId="6EC1251B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#Name: TYPE YOURNAME </w:t>
      </w:r>
    </w:p>
    <w:p w14:paraId="02B9752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#School: FEU-TECH</w:t>
      </w:r>
    </w:p>
    <w:p w14:paraId="1FCFDB7E" w14:textId="00A82636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Take 3 screenshots of the </w:t>
      </w:r>
      <w:proofErr w:type="gramStart"/>
      <w:r>
        <w:rPr>
          <w:lang w:eastAsia="ar-SA"/>
        </w:rPr>
        <w:t>output .</w:t>
      </w:r>
      <w:proofErr w:type="gramEnd"/>
      <w:r>
        <w:rPr>
          <w:lang w:eastAsia="ar-SA"/>
        </w:rPr>
        <w:t xml:space="preserve"> (should in</w:t>
      </w:r>
      <w:r w:rsidR="003C3672">
        <w:rPr>
          <w:lang w:eastAsia="ar-SA"/>
        </w:rPr>
        <w:t>c</w:t>
      </w:r>
      <w:r>
        <w:rPr>
          <w:lang w:eastAsia="ar-SA"/>
        </w:rPr>
        <w:t>lude your username)</w:t>
      </w:r>
    </w:p>
    <w:p w14:paraId="04243C75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Paste the source code to MS Document file.</w:t>
      </w:r>
    </w:p>
    <w:p w14:paraId="7D300A2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  </w:t>
      </w:r>
    </w:p>
    <w:p w14:paraId="6FAE1EDA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Paste the source code to the comment section in canvas upload submission. </w:t>
      </w:r>
    </w:p>
    <w:p w14:paraId="05E27142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5B1F9F5B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# TEST DATA</w:t>
      </w:r>
    </w:p>
    <w:p w14:paraId="6731509B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69EE2F62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MENU</w:t>
      </w:r>
    </w:p>
    <w:p w14:paraId="719CC413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61B0850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1. convert an integer to a roman numeral</w:t>
      </w:r>
    </w:p>
    <w:p w14:paraId="761A9ED4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2. convert a roman numeral to an integer</w:t>
      </w:r>
    </w:p>
    <w:p w14:paraId="764C2CF0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3. exit </w:t>
      </w:r>
    </w:p>
    <w:p w14:paraId="6364F230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32AC1725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Enter your choice:1</w:t>
      </w:r>
    </w:p>
    <w:p w14:paraId="0F00BC03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A398334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Enter Integer - 1</w:t>
      </w:r>
    </w:p>
    <w:p w14:paraId="7B6B19A2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Output in Roman numerals is: I</w:t>
      </w:r>
    </w:p>
    <w:p w14:paraId="56C36173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207E4D86" w14:textId="725FF501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lastRenderedPageBreak/>
        <w:t>Enter Integer - 3000</w:t>
      </w:r>
    </w:p>
    <w:p w14:paraId="2870D1DE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Output in Roman </w:t>
      </w:r>
      <w:proofErr w:type="spellStart"/>
      <w:r>
        <w:rPr>
          <w:lang w:eastAsia="ar-SA"/>
        </w:rPr>
        <w:t>Numberals</w:t>
      </w:r>
      <w:proofErr w:type="spellEnd"/>
      <w:r>
        <w:rPr>
          <w:lang w:eastAsia="ar-SA"/>
        </w:rPr>
        <w:t xml:space="preserve"> is MMM</w:t>
      </w:r>
    </w:p>
    <w:p w14:paraId="0B2FF05E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4924FAE6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MAX VALUE IS 5000, should only accept whole number value. provide the necessary error handling.</w:t>
      </w:r>
    </w:p>
    <w:p w14:paraId="2ABA1E9A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4134B3A4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1DDC6F2D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Enter your choice:2</w:t>
      </w:r>
    </w:p>
    <w:p w14:paraId="2CA1C799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5572FF8A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Enter roman numeral - MMM</w:t>
      </w:r>
    </w:p>
    <w:p w14:paraId="37C22B7F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Output in Integer is - 3000</w:t>
      </w:r>
    </w:p>
    <w:p w14:paraId="2F0B833A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67B6049C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 xml:space="preserve">Enter roman </w:t>
      </w:r>
      <w:proofErr w:type="spellStart"/>
      <w:r>
        <w:rPr>
          <w:lang w:eastAsia="ar-SA"/>
        </w:rPr>
        <w:t>numberals</w:t>
      </w:r>
      <w:proofErr w:type="spellEnd"/>
      <w:r>
        <w:rPr>
          <w:lang w:eastAsia="ar-SA"/>
        </w:rPr>
        <w:t xml:space="preserve"> - I</w:t>
      </w:r>
    </w:p>
    <w:p w14:paraId="4CDBCBE2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Output in Integer is - 1</w:t>
      </w:r>
    </w:p>
    <w:p w14:paraId="27297691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7CB66DDE" w14:textId="77777777" w:rsidR="00D632CF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The conversion should accept uppercase and lowercase input.</w:t>
      </w:r>
    </w:p>
    <w:p w14:paraId="7DA1CBA4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430E454B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6372AC86" w14:textId="3979D804" w:rsidR="00106EB0" w:rsidRDefault="00D632CF" w:rsidP="00D632CF">
      <w:pPr>
        <w:suppressAutoHyphens/>
        <w:jc w:val="both"/>
        <w:rPr>
          <w:lang w:eastAsia="ar-SA"/>
        </w:rPr>
      </w:pPr>
      <w:r>
        <w:rPr>
          <w:lang w:eastAsia="ar-SA"/>
        </w:rPr>
        <w:t>After the output, the program should return to the menu choices.</w:t>
      </w:r>
    </w:p>
    <w:p w14:paraId="6881F251" w14:textId="77777777" w:rsidR="00D94246" w:rsidRDefault="00D94246">
      <w:pPr>
        <w:rPr>
          <w:lang w:eastAsia="ar-SA"/>
        </w:rPr>
      </w:pPr>
    </w:p>
    <w:p w14:paraId="5876E302" w14:textId="77777777" w:rsidR="00D94246" w:rsidRDefault="00D94246">
      <w:pPr>
        <w:rPr>
          <w:lang w:eastAsia="ar-SA"/>
        </w:rPr>
      </w:pPr>
      <w:r w:rsidRPr="00D94246">
        <w:rPr>
          <w:lang w:eastAsia="ar-SA"/>
        </w:rPr>
        <w:drawing>
          <wp:inline distT="0" distB="0" distL="0" distR="0" wp14:anchorId="1A544D38" wp14:editId="2F2316D1">
            <wp:extent cx="3825572" cy="1181202"/>
            <wp:effectExtent l="0" t="0" r="3810" b="0"/>
            <wp:docPr id="88789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93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9D7E" w14:textId="77777777" w:rsidR="00D94246" w:rsidRDefault="00D94246">
      <w:pPr>
        <w:rPr>
          <w:lang w:eastAsia="ar-SA"/>
        </w:rPr>
      </w:pPr>
    </w:p>
    <w:p w14:paraId="6A10B619" w14:textId="77777777" w:rsidR="00D94246" w:rsidRDefault="00D94246">
      <w:pPr>
        <w:rPr>
          <w:lang w:eastAsia="ar-SA"/>
        </w:rPr>
      </w:pPr>
      <w:r w:rsidRPr="00D94246">
        <w:rPr>
          <w:lang w:eastAsia="ar-SA"/>
        </w:rPr>
        <w:drawing>
          <wp:inline distT="0" distB="0" distL="0" distR="0" wp14:anchorId="7CC349C9" wp14:editId="6AF29994">
            <wp:extent cx="3977985" cy="586791"/>
            <wp:effectExtent l="0" t="0" r="3810" b="3810"/>
            <wp:docPr id="7136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1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4755" w14:textId="77777777" w:rsidR="00D94246" w:rsidRDefault="00D94246">
      <w:pPr>
        <w:rPr>
          <w:lang w:eastAsia="ar-SA"/>
        </w:rPr>
      </w:pPr>
    </w:p>
    <w:p w14:paraId="1260F483" w14:textId="1C486206" w:rsidR="00D632CF" w:rsidRDefault="00D94246">
      <w:pPr>
        <w:rPr>
          <w:lang w:eastAsia="ar-SA"/>
        </w:rPr>
      </w:pPr>
      <w:r w:rsidRPr="00D94246">
        <w:rPr>
          <w:lang w:eastAsia="ar-SA"/>
        </w:rPr>
        <w:drawing>
          <wp:inline distT="0" distB="0" distL="0" distR="0" wp14:anchorId="1FE5396D" wp14:editId="37D8DBBF">
            <wp:extent cx="4153260" cy="586791"/>
            <wp:effectExtent l="0" t="0" r="0" b="3810"/>
            <wp:docPr id="179153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7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2CF">
        <w:rPr>
          <w:lang w:eastAsia="ar-SA"/>
        </w:rPr>
        <w:br w:type="page"/>
      </w:r>
    </w:p>
    <w:p w14:paraId="516D8A50" w14:textId="77777777" w:rsidR="00D632CF" w:rsidRDefault="00D632CF" w:rsidP="00D632CF">
      <w:pPr>
        <w:suppressAutoHyphens/>
        <w:jc w:val="both"/>
        <w:rPr>
          <w:lang w:eastAsia="ar-SA"/>
        </w:rPr>
      </w:pPr>
    </w:p>
    <w:p w14:paraId="12E33B3A" w14:textId="77777777" w:rsidR="00381BB4" w:rsidRPr="005F00B1" w:rsidRDefault="00381BB4" w:rsidP="00131551">
      <w:pPr>
        <w:numPr>
          <w:ilvl w:val="0"/>
          <w:numId w:val="4"/>
        </w:numPr>
        <w:rPr>
          <w:b/>
          <w:lang w:eastAsia="ar-SA"/>
        </w:rPr>
      </w:pPr>
      <w:r w:rsidRPr="005F00B1">
        <w:rPr>
          <w:b/>
          <w:lang w:eastAsia="ar-SA"/>
        </w:rPr>
        <w:t>ASSESSMENT</w:t>
      </w:r>
    </w:p>
    <w:p w14:paraId="3263DCA7" w14:textId="77777777" w:rsidR="0043679D" w:rsidRDefault="0043679D">
      <w:pPr>
        <w:jc w:val="both"/>
        <w:rPr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2"/>
        <w:gridCol w:w="5018"/>
      </w:tblGrid>
      <w:tr w:rsidR="0043679D" w:rsidRPr="00C942BD" w14:paraId="0C81CE03" w14:textId="77777777" w:rsidTr="00AE6353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4B3D2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Department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4384" w14:textId="7F44FBE1" w:rsidR="0043679D" w:rsidRPr="00C942BD" w:rsidRDefault="00C77D1D">
            <w:pPr>
              <w:rPr>
                <w:sz w:val="22"/>
                <w:szCs w:val="22"/>
              </w:rPr>
            </w:pPr>
            <w:r>
              <w:t>Computer Science</w:t>
            </w:r>
          </w:p>
        </w:tc>
      </w:tr>
      <w:tr w:rsidR="0043679D" w:rsidRPr="00C942BD" w14:paraId="58E907F8" w14:textId="77777777" w:rsidTr="00AE6353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8FF43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Subject Code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9F32" w14:textId="3717B12A" w:rsidR="0043679D" w:rsidRPr="00C942BD" w:rsidRDefault="00C77D1D">
            <w:pPr>
              <w:rPr>
                <w:sz w:val="22"/>
                <w:szCs w:val="22"/>
              </w:rPr>
            </w:pPr>
            <w:r>
              <w:t>CS00048</w:t>
            </w:r>
          </w:p>
        </w:tc>
      </w:tr>
      <w:tr w:rsidR="0043679D" w:rsidRPr="00C942BD" w14:paraId="37EEF731" w14:textId="77777777" w:rsidTr="00AE6353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A7E1" w14:textId="77777777" w:rsidR="0043679D" w:rsidRPr="00C942BD" w:rsidRDefault="0043679D" w:rsidP="00C942BD">
            <w:pPr>
              <w:ind w:left="720" w:hanging="720"/>
              <w:rPr>
                <w:sz w:val="22"/>
                <w:szCs w:val="22"/>
              </w:rPr>
            </w:pPr>
            <w:r>
              <w:t>Description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6D6D" w14:textId="68E552DC" w:rsidR="0043679D" w:rsidRPr="00C942BD" w:rsidRDefault="00C77D1D">
            <w:pPr>
              <w:rPr>
                <w:sz w:val="22"/>
                <w:szCs w:val="22"/>
              </w:rPr>
            </w:pPr>
            <w:r>
              <w:t>Structured of Programming Language</w:t>
            </w:r>
          </w:p>
        </w:tc>
      </w:tr>
      <w:tr w:rsidR="0043679D" w:rsidRPr="00C942BD" w14:paraId="67088E34" w14:textId="77777777" w:rsidTr="00AE6353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F1BC" w14:textId="77777777" w:rsidR="0043679D" w:rsidRPr="00C942BD" w:rsidRDefault="0043679D" w:rsidP="00C942BD">
            <w:pPr>
              <w:ind w:left="720" w:hanging="720"/>
              <w:rPr>
                <w:sz w:val="22"/>
                <w:szCs w:val="22"/>
              </w:rPr>
            </w:pPr>
            <w:r>
              <w:t>Term/Academic Year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9875" w14:textId="77777777" w:rsidR="0043679D" w:rsidRPr="00C942BD" w:rsidRDefault="0043679D">
            <w:pPr>
              <w:rPr>
                <w:sz w:val="22"/>
                <w:szCs w:val="22"/>
              </w:rPr>
            </w:pPr>
          </w:p>
        </w:tc>
      </w:tr>
    </w:tbl>
    <w:p w14:paraId="4E444897" w14:textId="77777777" w:rsidR="0043679D" w:rsidRPr="0043679D" w:rsidRDefault="0043679D" w:rsidP="0043679D">
      <w:pPr>
        <w:rPr>
          <w:rFonts w:ascii="Calibri" w:hAnsi="Calibri"/>
          <w:b/>
          <w:sz w:val="22"/>
          <w:szCs w:val="22"/>
        </w:rPr>
      </w:pPr>
    </w:p>
    <w:p w14:paraId="2CA1B1AF" w14:textId="77777777" w:rsidR="0043679D" w:rsidRDefault="0043679D" w:rsidP="0043679D">
      <w:pPr>
        <w:rPr>
          <w:b/>
        </w:rPr>
      </w:pPr>
      <w:r>
        <w:rPr>
          <w:b/>
        </w:rPr>
        <w:t xml:space="preserve">Note: The following rubrics/metrics will be used to grade students’ output in the lab exercise 1. </w:t>
      </w:r>
    </w:p>
    <w:p w14:paraId="522A3E78" w14:textId="77777777" w:rsidR="0043679D" w:rsidRDefault="0043679D">
      <w:pPr>
        <w:jc w:val="both"/>
        <w:rPr>
          <w:lang w:eastAsia="ar-SA"/>
        </w:rPr>
      </w:pPr>
    </w:p>
    <w:tbl>
      <w:tblPr>
        <w:tblW w:w="0" w:type="auto"/>
        <w:tblInd w:w="-45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2520"/>
        <w:gridCol w:w="1957"/>
        <w:gridCol w:w="1839"/>
        <w:gridCol w:w="1117"/>
        <w:gridCol w:w="760"/>
        <w:gridCol w:w="1877"/>
        <w:gridCol w:w="1909"/>
      </w:tblGrid>
      <w:tr w:rsidR="00F41CAD" w:rsidRPr="000437E9" w14:paraId="655FC8D0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6EC4" w14:textId="77777777" w:rsidR="00F41CAD" w:rsidRPr="00FD409A" w:rsidRDefault="00F41CAD" w:rsidP="00DB4E99">
            <w:pPr>
              <w:rPr>
                <w:b/>
                <w:sz w:val="22"/>
              </w:rPr>
            </w:pPr>
            <w:r w:rsidRPr="00FD409A">
              <w:rPr>
                <w:b/>
                <w:sz w:val="22"/>
              </w:rPr>
              <w:t>Program (50 pts)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521A2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(Excellent)</w:t>
            </w:r>
          </w:p>
        </w:tc>
        <w:tc>
          <w:tcPr>
            <w:tcW w:w="18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801D2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(Good)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A9115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(Fair)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CB605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(Poor)</w:t>
            </w:r>
          </w:p>
        </w:tc>
      </w:tr>
      <w:tr w:rsidR="00F41CAD" w:rsidRPr="000437E9" w14:paraId="3B3C5B06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7BC17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Program execution</w:t>
            </w:r>
            <w:r>
              <w:rPr>
                <w:sz w:val="22"/>
              </w:rPr>
              <w:t xml:space="preserve"> 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780BF" w14:textId="77777777" w:rsidR="00F41CAD" w:rsidRPr="000437E9" w:rsidRDefault="00F41CAD" w:rsidP="007E5BAD">
            <w:pPr>
              <w:rPr>
                <w:sz w:val="22"/>
              </w:rPr>
            </w:pPr>
            <w:r w:rsidRPr="000437E9">
              <w:rPr>
                <w:sz w:val="22"/>
              </w:rPr>
              <w:t>Program executes correctly with</w:t>
            </w:r>
            <w:r w:rsidR="007E5BAD">
              <w:rPr>
                <w:sz w:val="22"/>
              </w:rPr>
              <w:t xml:space="preserve"> no syntax or runtime errors (</w:t>
            </w:r>
            <w:r w:rsidR="004653B2">
              <w:rPr>
                <w:sz w:val="22"/>
              </w:rPr>
              <w:t>18</w:t>
            </w:r>
            <w:r w:rsidR="003217F3">
              <w:rPr>
                <w:sz w:val="22"/>
              </w:rPr>
              <w:t xml:space="preserve"> – </w:t>
            </w:r>
            <w:r w:rsidR="007E5BAD">
              <w:rPr>
                <w:sz w:val="22"/>
              </w:rPr>
              <w:t>20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2D051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Program executes with less than 3 errors</w:t>
            </w:r>
            <w:r w:rsidRPr="000437E9">
              <w:rPr>
                <w:sz w:val="22"/>
              </w:rPr>
              <w:t> </w:t>
            </w:r>
            <w:r w:rsidR="00CD1238">
              <w:rPr>
                <w:sz w:val="22"/>
              </w:rPr>
              <w:t>(15</w:t>
            </w:r>
            <w:r w:rsidR="003217F3">
              <w:rPr>
                <w:sz w:val="22"/>
              </w:rPr>
              <w:t xml:space="preserve"> – </w:t>
            </w:r>
            <w:proofErr w:type="gramStart"/>
            <w:r w:rsidR="00CD1238">
              <w:rPr>
                <w:sz w:val="22"/>
              </w:rPr>
              <w:t>17</w:t>
            </w:r>
            <w:r w:rsidR="003217F3">
              <w:rPr>
                <w:sz w:val="22"/>
              </w:rPr>
              <w:t xml:space="preserve"> </w:t>
            </w:r>
            <w:r>
              <w:rPr>
                <w:sz w:val="22"/>
              </w:rPr>
              <w:t>)</w:t>
            </w:r>
            <w:proofErr w:type="gramEnd"/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7E5A" w14:textId="77777777" w:rsidR="00F41CAD" w:rsidRPr="000437E9" w:rsidRDefault="00F41CAD" w:rsidP="007E5BAD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executes with </w:t>
            </w:r>
            <w:r>
              <w:rPr>
                <w:sz w:val="22"/>
              </w:rPr>
              <w:t xml:space="preserve">more than 3 </w:t>
            </w:r>
            <w:proofErr w:type="gramStart"/>
            <w:r>
              <w:rPr>
                <w:sz w:val="22"/>
              </w:rPr>
              <w:t>errors  (</w:t>
            </w:r>
            <w:proofErr w:type="gramEnd"/>
            <w:r w:rsidR="00CD1238">
              <w:rPr>
                <w:sz w:val="22"/>
              </w:rPr>
              <w:t>12</w:t>
            </w:r>
            <w:r w:rsidR="003217F3">
              <w:rPr>
                <w:sz w:val="22"/>
              </w:rPr>
              <w:t xml:space="preserve"> – </w:t>
            </w:r>
            <w:r w:rsidR="00CD1238">
              <w:rPr>
                <w:sz w:val="22"/>
              </w:rPr>
              <w:t>14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2351C" w14:textId="77777777" w:rsidR="00F41CAD" w:rsidRPr="000437E9" w:rsidRDefault="00CD1238" w:rsidP="00DB4E99">
            <w:pPr>
              <w:rPr>
                <w:sz w:val="22"/>
              </w:rPr>
            </w:pPr>
            <w:r>
              <w:rPr>
                <w:sz w:val="22"/>
              </w:rPr>
              <w:t>Program does not execute (10</w:t>
            </w:r>
            <w:r w:rsidR="00256AF9">
              <w:rPr>
                <w:sz w:val="22"/>
              </w:rPr>
              <w:t xml:space="preserve"> – </w:t>
            </w:r>
            <w:r>
              <w:rPr>
                <w:sz w:val="22"/>
              </w:rPr>
              <w:t>11</w:t>
            </w:r>
            <w:r w:rsidR="00F41CAD" w:rsidRPr="000437E9">
              <w:rPr>
                <w:sz w:val="22"/>
              </w:rPr>
              <w:t>)</w:t>
            </w:r>
          </w:p>
        </w:tc>
      </w:tr>
      <w:tr w:rsidR="00F41CAD" w:rsidRPr="000437E9" w14:paraId="25E61817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CC595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Correct output</w:t>
            </w:r>
          </w:p>
          <w:p w14:paraId="6EB494C8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CAA94" w14:textId="77777777" w:rsidR="00F41CAD" w:rsidRPr="000437E9" w:rsidRDefault="00F41CAD" w:rsidP="0044456C">
            <w:pPr>
              <w:rPr>
                <w:sz w:val="22"/>
              </w:rPr>
            </w:pPr>
            <w:r w:rsidRPr="000437E9">
              <w:rPr>
                <w:sz w:val="22"/>
              </w:rPr>
              <w:t>Program displays correct output with no errors (</w:t>
            </w:r>
            <w:r w:rsidR="0044456C">
              <w:rPr>
                <w:sz w:val="22"/>
              </w:rPr>
              <w:t>18</w:t>
            </w:r>
            <w:r w:rsidR="00211A24">
              <w:rPr>
                <w:sz w:val="22"/>
              </w:rPr>
              <w:t xml:space="preserve"> – </w:t>
            </w:r>
            <w:r w:rsidR="0044456C">
              <w:rPr>
                <w:sz w:val="22"/>
              </w:rPr>
              <w:t>20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8B53A" w14:textId="77777777" w:rsidR="00F41CAD" w:rsidRPr="000437E9" w:rsidRDefault="0044456C" w:rsidP="00DB4E99">
            <w:pPr>
              <w:rPr>
                <w:sz w:val="22"/>
              </w:rPr>
            </w:pPr>
            <w:r>
              <w:rPr>
                <w:sz w:val="22"/>
              </w:rPr>
              <w:t>Output has minor errors (15</w:t>
            </w:r>
            <w:r w:rsidR="00FE61A9">
              <w:rPr>
                <w:sz w:val="22"/>
              </w:rPr>
              <w:t xml:space="preserve"> – </w:t>
            </w:r>
            <w:r>
              <w:rPr>
                <w:sz w:val="22"/>
              </w:rPr>
              <w:t>17</w:t>
            </w:r>
            <w:r w:rsidR="00F41CAD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D3427" w14:textId="77777777" w:rsidR="00F41CAD" w:rsidRPr="000437E9" w:rsidRDefault="00F41CAD" w:rsidP="0044456C">
            <w:pPr>
              <w:rPr>
                <w:sz w:val="22"/>
              </w:rPr>
            </w:pPr>
            <w:r w:rsidRPr="000437E9">
              <w:rPr>
                <w:sz w:val="22"/>
              </w:rPr>
              <w:t>Output has multiple errors (</w:t>
            </w:r>
            <w:r w:rsidR="0044456C">
              <w:rPr>
                <w:sz w:val="22"/>
              </w:rPr>
              <w:t>12 –</w:t>
            </w:r>
            <w:r w:rsidR="002E6EFB">
              <w:rPr>
                <w:sz w:val="22"/>
              </w:rPr>
              <w:t xml:space="preserve"> </w:t>
            </w:r>
            <w:proofErr w:type="gramStart"/>
            <w:r w:rsidR="002E6EFB">
              <w:rPr>
                <w:sz w:val="22"/>
              </w:rPr>
              <w:t>14</w:t>
            </w:r>
            <w:r w:rsidR="0044456C">
              <w:rPr>
                <w:sz w:val="22"/>
              </w:rPr>
              <w:t xml:space="preserve"> </w:t>
            </w:r>
            <w:r w:rsidRPr="000437E9">
              <w:rPr>
                <w:sz w:val="22"/>
              </w:rPr>
              <w:t>)</w:t>
            </w:r>
            <w:proofErr w:type="gramEnd"/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6C451" w14:textId="77777777" w:rsidR="00F41CAD" w:rsidRPr="000437E9" w:rsidRDefault="002E6EFB" w:rsidP="00DB4E99">
            <w:pPr>
              <w:rPr>
                <w:sz w:val="22"/>
              </w:rPr>
            </w:pPr>
            <w:r>
              <w:rPr>
                <w:sz w:val="22"/>
              </w:rPr>
              <w:t>Output is incorrect (10 - 11</w:t>
            </w:r>
            <w:r w:rsidR="00F41CAD" w:rsidRPr="000437E9">
              <w:rPr>
                <w:sz w:val="22"/>
              </w:rPr>
              <w:t>)</w:t>
            </w:r>
          </w:p>
        </w:tc>
      </w:tr>
      <w:tr w:rsidR="00F41CAD" w:rsidRPr="000437E9" w14:paraId="00733DD3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6FAD5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Design of output</w:t>
            </w:r>
          </w:p>
          <w:p w14:paraId="63417400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0DCC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</w:t>
            </w:r>
            <w:r w:rsidR="001865A5">
              <w:rPr>
                <w:sz w:val="22"/>
              </w:rPr>
              <w:t>displays more than expected (</w:t>
            </w:r>
            <w:r w:rsidR="00C66E57">
              <w:rPr>
                <w:sz w:val="22"/>
              </w:rPr>
              <w:t>10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A373C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Program display</w:t>
            </w:r>
            <w:r w:rsidR="001865A5">
              <w:rPr>
                <w:sz w:val="22"/>
              </w:rPr>
              <w:t>s minimally expected output (8 – 9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5B065" w14:textId="77777777" w:rsidR="00F41CAD" w:rsidRPr="000437E9" w:rsidRDefault="00F41CAD" w:rsidP="00635953">
            <w:pPr>
              <w:rPr>
                <w:sz w:val="22"/>
              </w:rPr>
            </w:pPr>
            <w:r w:rsidRPr="000437E9">
              <w:rPr>
                <w:sz w:val="22"/>
              </w:rPr>
              <w:t>Program does not display the required output (</w:t>
            </w:r>
            <w:r w:rsidR="00635953">
              <w:rPr>
                <w:sz w:val="22"/>
              </w:rPr>
              <w:t>6-7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CE3FE" w14:textId="77777777" w:rsidR="00F41CAD" w:rsidRPr="000437E9" w:rsidRDefault="00635953" w:rsidP="00DB4E99">
            <w:pPr>
              <w:rPr>
                <w:sz w:val="22"/>
              </w:rPr>
            </w:pPr>
            <w:r>
              <w:rPr>
                <w:sz w:val="22"/>
              </w:rPr>
              <w:t>Output is poorly designed (5</w:t>
            </w:r>
            <w:r w:rsidR="00F41CAD" w:rsidRPr="000437E9">
              <w:rPr>
                <w:sz w:val="22"/>
              </w:rPr>
              <w:t>)</w:t>
            </w:r>
          </w:p>
        </w:tc>
      </w:tr>
      <w:tr w:rsidR="00F41CAD" w:rsidRPr="000437E9" w14:paraId="763DF1BA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7841E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Design of logic</w:t>
            </w:r>
          </w:p>
          <w:p w14:paraId="01346325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C4520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logically well designed </w:t>
            </w:r>
            <w:r w:rsidR="00F53398" w:rsidRPr="000437E9">
              <w:rPr>
                <w:sz w:val="22"/>
              </w:rPr>
              <w:t>(</w:t>
            </w:r>
            <w:r w:rsidR="00F53398">
              <w:rPr>
                <w:sz w:val="22"/>
              </w:rPr>
              <w:t>18 – 20</w:t>
            </w:r>
            <w:r w:rsidR="00F53398" w:rsidRPr="000437E9">
              <w:rPr>
                <w:sz w:val="22"/>
              </w:rPr>
              <w:t>)</w:t>
            </w:r>
          </w:p>
        </w:tc>
        <w:tc>
          <w:tcPr>
            <w:tcW w:w="18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4CFCB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slight logic errors that do no significantly affect the results </w:t>
            </w:r>
            <w:r w:rsidR="00934CF2">
              <w:rPr>
                <w:sz w:val="22"/>
              </w:rPr>
              <w:t>(15 – 17</w:t>
            </w:r>
            <w:r w:rsidR="00934CF2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464A8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significant logic errors </w:t>
            </w:r>
            <w:r w:rsidR="004938FF" w:rsidRPr="000437E9">
              <w:rPr>
                <w:sz w:val="22"/>
              </w:rPr>
              <w:t>(</w:t>
            </w:r>
            <w:r w:rsidR="004938FF">
              <w:rPr>
                <w:sz w:val="22"/>
              </w:rPr>
              <w:t xml:space="preserve">12 – </w:t>
            </w:r>
            <w:proofErr w:type="gramStart"/>
            <w:r w:rsidR="004938FF">
              <w:rPr>
                <w:sz w:val="22"/>
              </w:rPr>
              <w:t xml:space="preserve">14 </w:t>
            </w:r>
            <w:r w:rsidR="004938FF" w:rsidRPr="000437E9">
              <w:rPr>
                <w:sz w:val="22"/>
              </w:rPr>
              <w:t>)</w:t>
            </w:r>
            <w:proofErr w:type="gramEnd"/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64691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incorrect </w:t>
            </w:r>
            <w:r w:rsidR="00E27DD4">
              <w:rPr>
                <w:sz w:val="22"/>
              </w:rPr>
              <w:t>(10 - 11</w:t>
            </w:r>
            <w:r w:rsidR="00E27DD4" w:rsidRPr="000437E9">
              <w:rPr>
                <w:sz w:val="22"/>
              </w:rPr>
              <w:t>)</w:t>
            </w:r>
          </w:p>
        </w:tc>
      </w:tr>
      <w:tr w:rsidR="00F41CAD" w:rsidRPr="000437E9" w14:paraId="6DC15F91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7098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Standards</w:t>
            </w:r>
          </w:p>
          <w:p w14:paraId="6B3F5327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5FA7F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stylistically well designed </w:t>
            </w:r>
            <w:r w:rsidR="005C30C1" w:rsidRPr="000437E9">
              <w:rPr>
                <w:sz w:val="22"/>
              </w:rPr>
              <w:t>(</w:t>
            </w:r>
            <w:r w:rsidR="005C30C1">
              <w:rPr>
                <w:sz w:val="22"/>
              </w:rPr>
              <w:t>18 – 20</w:t>
            </w:r>
            <w:r w:rsidR="005C30C1" w:rsidRPr="000437E9">
              <w:rPr>
                <w:sz w:val="22"/>
              </w:rPr>
              <w:t>)</w:t>
            </w:r>
          </w:p>
        </w:tc>
        <w:tc>
          <w:tcPr>
            <w:tcW w:w="18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7D9BE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Few inappropriate design choices (i.e. poor variable names, improper indentation) </w:t>
            </w:r>
            <w:r w:rsidR="005C30C1">
              <w:rPr>
                <w:sz w:val="22"/>
              </w:rPr>
              <w:t>(15 – 17</w:t>
            </w:r>
            <w:r w:rsidR="005C30C1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90E63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Several inappropriate design choices (i.e. poor variable names, improper indentation) </w:t>
            </w:r>
            <w:r w:rsidR="005C30C1" w:rsidRPr="000437E9">
              <w:rPr>
                <w:sz w:val="22"/>
              </w:rPr>
              <w:t>(</w:t>
            </w:r>
            <w:r w:rsidR="005C30C1">
              <w:rPr>
                <w:sz w:val="22"/>
              </w:rPr>
              <w:t xml:space="preserve">12 – </w:t>
            </w:r>
            <w:proofErr w:type="gramStart"/>
            <w:r w:rsidR="005C30C1">
              <w:rPr>
                <w:sz w:val="22"/>
              </w:rPr>
              <w:t xml:space="preserve">14 </w:t>
            </w:r>
            <w:r w:rsidR="005C30C1" w:rsidRPr="000437E9">
              <w:rPr>
                <w:sz w:val="22"/>
              </w:rPr>
              <w:t>)</w:t>
            </w:r>
            <w:proofErr w:type="gramEnd"/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9C6ED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poorly written </w:t>
            </w:r>
            <w:r w:rsidR="005C30C1">
              <w:rPr>
                <w:sz w:val="22"/>
              </w:rPr>
              <w:t>(10 - 11</w:t>
            </w:r>
            <w:r w:rsidR="005C30C1" w:rsidRPr="000437E9">
              <w:rPr>
                <w:sz w:val="22"/>
              </w:rPr>
              <w:t>)</w:t>
            </w:r>
          </w:p>
        </w:tc>
      </w:tr>
      <w:tr w:rsidR="00F41CAD" w:rsidRPr="000437E9" w14:paraId="41DE125A" w14:textId="77777777" w:rsidTr="00604417">
        <w:trPr>
          <w:gridBefore w:val="2"/>
          <w:wBefore w:w="4581" w:type="dxa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C25FA" w14:textId="77777777" w:rsidR="00F41CAD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Delivery</w:t>
            </w:r>
          </w:p>
          <w:p w14:paraId="6BC9BBAA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14C6A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>The program was delivered on time.</w:t>
            </w:r>
            <w:r w:rsidR="00965683">
              <w:rPr>
                <w:sz w:val="22"/>
              </w:rPr>
              <w:t xml:space="preserve"> (10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D4876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 xml:space="preserve">The program was delivered within a week of the due date. </w:t>
            </w:r>
            <w:r w:rsidR="00965683">
              <w:rPr>
                <w:sz w:val="22"/>
              </w:rPr>
              <w:t>(8 – 9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1BB6D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>The code was within 2 weeks of the due date.</w:t>
            </w:r>
            <w:r w:rsidR="00965683">
              <w:rPr>
                <w:sz w:val="22"/>
              </w:rPr>
              <w:t xml:space="preserve"> (6 – 7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FEEEE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>The code was more than 2 weeks overdue</w:t>
            </w:r>
            <w:r w:rsidR="00965683">
              <w:rPr>
                <w:sz w:val="22"/>
              </w:rPr>
              <w:t xml:space="preserve"> (5</w:t>
            </w:r>
            <w:r w:rsidRPr="000437E9">
              <w:rPr>
                <w:sz w:val="22"/>
              </w:rPr>
              <w:t>)</w:t>
            </w:r>
          </w:p>
        </w:tc>
      </w:tr>
      <w:tr w:rsidR="005C1BD1" w:rsidRPr="00C942BD" w14:paraId="1736D858" w14:textId="77777777" w:rsidTr="00604417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4608" w:type="dxa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E421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t>Topic</w:t>
            </w:r>
          </w:p>
        </w:tc>
        <w:tc>
          <w:tcPr>
            <w:tcW w:w="7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6B33B" w14:textId="77777777" w:rsidR="005C1BD1" w:rsidRPr="00C942BD" w:rsidRDefault="00C778FD" w:rsidP="00DB4E99">
            <w:pPr>
              <w:rPr>
                <w:sz w:val="22"/>
                <w:szCs w:val="22"/>
              </w:rPr>
            </w:pPr>
            <w:r>
              <w:t>Android Development</w:t>
            </w:r>
          </w:p>
        </w:tc>
      </w:tr>
      <w:tr w:rsidR="005C1BD1" w:rsidRPr="00C942BD" w14:paraId="25C405A5" w14:textId="77777777" w:rsidTr="00604417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4608" w:type="dxa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6FD4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t xml:space="preserve">Lab </w:t>
            </w:r>
            <w:proofErr w:type="gramStart"/>
            <w:r>
              <w:t>Activity  No</w:t>
            </w:r>
            <w:proofErr w:type="gramEnd"/>
          </w:p>
        </w:tc>
        <w:tc>
          <w:tcPr>
            <w:tcW w:w="7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CD2E9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t>1</w:t>
            </w:r>
          </w:p>
        </w:tc>
      </w:tr>
      <w:tr w:rsidR="005C1BD1" w:rsidRPr="00C942BD" w14:paraId="79596C2B" w14:textId="77777777" w:rsidTr="00604417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4608" w:type="dxa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4BFA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t>Lab Activity</w:t>
            </w:r>
          </w:p>
        </w:tc>
        <w:tc>
          <w:tcPr>
            <w:tcW w:w="7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A923" w14:textId="77777777" w:rsidR="005C1BD1" w:rsidRPr="00C942BD" w:rsidRDefault="00271996" w:rsidP="00DB4E99">
            <w:pPr>
              <w:rPr>
                <w:b/>
                <w:sz w:val="22"/>
                <w:szCs w:val="22"/>
              </w:rPr>
            </w:pPr>
            <w:r>
              <w:rPr>
                <w:b/>
              </w:rPr>
              <w:t>Welcome Message</w:t>
            </w:r>
          </w:p>
        </w:tc>
      </w:tr>
      <w:tr w:rsidR="005C1BD1" w:rsidRPr="00C942BD" w14:paraId="45EAB026" w14:textId="77777777" w:rsidTr="00604417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4608" w:type="dxa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A042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t>CLO</w:t>
            </w:r>
          </w:p>
        </w:tc>
        <w:tc>
          <w:tcPr>
            <w:tcW w:w="7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C00E2" w14:textId="77777777" w:rsidR="005C1BD1" w:rsidRPr="00C942BD" w:rsidRDefault="005C1BD1" w:rsidP="00DB4E99">
            <w:pPr>
              <w:rPr>
                <w:b/>
                <w:sz w:val="22"/>
                <w:szCs w:val="22"/>
              </w:rPr>
            </w:pPr>
            <w:r>
              <w:rPr>
                <w:b/>
              </w:rPr>
              <w:t>1</w:t>
            </w:r>
            <w:r w:rsidR="00407522">
              <w:rPr>
                <w:b/>
              </w:rPr>
              <w:t xml:space="preserve"> and 2</w:t>
            </w:r>
          </w:p>
        </w:tc>
      </w:tr>
    </w:tbl>
    <w:p w14:paraId="577477AC" w14:textId="77777777" w:rsidR="0043679D" w:rsidRDefault="0043679D">
      <w:pPr>
        <w:jc w:val="both"/>
        <w:rPr>
          <w:lang w:eastAsia="ar-SA"/>
        </w:rPr>
      </w:pPr>
    </w:p>
    <w:p w14:paraId="2A1FE178" w14:textId="77777777" w:rsidR="00056AE1" w:rsidRDefault="00056AE1">
      <w:pPr>
        <w:jc w:val="both"/>
        <w:rPr>
          <w:lang w:eastAsia="ar-SA"/>
        </w:rPr>
      </w:pPr>
    </w:p>
    <w:p w14:paraId="24198639" w14:textId="77777777" w:rsidR="00056AE1" w:rsidRDefault="00056AE1">
      <w:pPr>
        <w:jc w:val="both"/>
        <w:rPr>
          <w:lang w:eastAsia="ar-SA"/>
        </w:rPr>
      </w:pPr>
    </w:p>
    <w:p w14:paraId="023EF315" w14:textId="77777777" w:rsidR="00056AE1" w:rsidRDefault="00056AE1">
      <w:pPr>
        <w:jc w:val="both"/>
        <w:rPr>
          <w:lang w:eastAsia="ar-SA"/>
        </w:rPr>
      </w:pPr>
    </w:p>
    <w:p w14:paraId="44000CD9" w14:textId="77777777" w:rsidR="00056AE1" w:rsidRDefault="00056AE1">
      <w:pPr>
        <w:jc w:val="both"/>
        <w:rPr>
          <w:lang w:eastAsia="ar-SA"/>
        </w:rPr>
      </w:pPr>
    </w:p>
    <w:p w14:paraId="50F9BEB8" w14:textId="77777777" w:rsidR="00B1765B" w:rsidRDefault="00812F9B" w:rsidP="00131551">
      <w:pPr>
        <w:numPr>
          <w:ilvl w:val="0"/>
          <w:numId w:val="5"/>
        </w:numPr>
        <w:jc w:val="both"/>
        <w:rPr>
          <w:b/>
          <w:lang w:eastAsia="ar-SA"/>
        </w:rPr>
      </w:pPr>
      <w:r w:rsidRPr="00AC4CC6">
        <w:rPr>
          <w:b/>
          <w:lang w:eastAsia="ar-SA"/>
        </w:rPr>
        <w:t>REFERENCES</w:t>
      </w:r>
    </w:p>
    <w:p w14:paraId="18167A2E" w14:textId="77777777" w:rsidR="00124082" w:rsidRPr="00AC4CC6" w:rsidRDefault="00124082" w:rsidP="009A613D">
      <w:pPr>
        <w:jc w:val="both"/>
        <w:rPr>
          <w:b/>
          <w:lang w:eastAsia="ar-SA"/>
        </w:rPr>
      </w:pPr>
    </w:p>
    <w:p w14:paraId="4D65FEA6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  <w:lang w:val="en-PH"/>
        </w:rPr>
      </w:pPr>
      <w:proofErr w:type="gramStart"/>
      <w:r>
        <w:rPr>
          <w:rFonts w:ascii="Helvetica Neue" w:hAnsi="Helvetica Neue"/>
          <w:color w:val="333333"/>
        </w:rPr>
        <w:t>Mueller(</w:t>
      </w:r>
      <w:proofErr w:type="gramEnd"/>
      <w:r>
        <w:rPr>
          <w:rFonts w:ascii="Helvetica Neue" w:hAnsi="Helvetica Neue"/>
          <w:color w:val="333333"/>
        </w:rPr>
        <w:t>2018) Python for Data Science for dummies, Wiley</w:t>
      </w:r>
    </w:p>
    <w:p w14:paraId="5CE7126D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 xml:space="preserve">Tuner (2018) Statistics </w:t>
      </w:r>
      <w:proofErr w:type="gramStart"/>
      <w:r>
        <w:rPr>
          <w:rFonts w:ascii="Helvetica Neue" w:hAnsi="Helvetica Neue"/>
          <w:color w:val="333333"/>
        </w:rPr>
        <w:t>For</w:t>
      </w:r>
      <w:proofErr w:type="gramEnd"/>
      <w:r>
        <w:rPr>
          <w:rFonts w:ascii="Helvetica Neue" w:hAnsi="Helvetica Neue"/>
          <w:color w:val="333333"/>
        </w:rPr>
        <w:t xml:space="preserve"> Machine Learning: Techniques </w:t>
      </w:r>
      <w:proofErr w:type="gramStart"/>
      <w:r>
        <w:rPr>
          <w:rFonts w:ascii="Helvetica Neue" w:hAnsi="Helvetica Neue"/>
          <w:color w:val="333333"/>
        </w:rPr>
        <w:t>For</w:t>
      </w:r>
      <w:proofErr w:type="gramEnd"/>
      <w:r>
        <w:rPr>
          <w:rFonts w:ascii="Helvetica Neue" w:hAnsi="Helvetica Neue"/>
          <w:color w:val="333333"/>
        </w:rPr>
        <w:t xml:space="preserve"> Exploring Supervised, Unsupervised, And Reinforcement Learning Models </w:t>
      </w:r>
      <w:proofErr w:type="gramStart"/>
      <w:r>
        <w:rPr>
          <w:rFonts w:ascii="Helvetica Neue" w:hAnsi="Helvetica Neue"/>
          <w:color w:val="333333"/>
        </w:rPr>
        <w:t>With</w:t>
      </w:r>
      <w:proofErr w:type="gramEnd"/>
      <w:r>
        <w:rPr>
          <w:rFonts w:ascii="Helvetica Neue" w:hAnsi="Helvetica Neue"/>
          <w:color w:val="333333"/>
        </w:rPr>
        <w:t xml:space="preserve"> Python And R</w:t>
      </w:r>
    </w:p>
    <w:p w14:paraId="27BABD8F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</w:rPr>
      </w:pPr>
      <w:proofErr w:type="gramStart"/>
      <w:r>
        <w:rPr>
          <w:rFonts w:ascii="Helvetica Neue" w:hAnsi="Helvetica Neue"/>
          <w:color w:val="333333"/>
        </w:rPr>
        <w:t>Tuner(</w:t>
      </w:r>
      <w:proofErr w:type="gramEnd"/>
      <w:r>
        <w:rPr>
          <w:rFonts w:ascii="Helvetica Neue" w:hAnsi="Helvetica Neue"/>
          <w:color w:val="333333"/>
        </w:rPr>
        <w:t xml:space="preserve">2018) Python Programming: 3 Books In 1: Beginner’s Guide + Intermediate Guide + Expert Guide </w:t>
      </w:r>
      <w:proofErr w:type="gramStart"/>
      <w:r>
        <w:rPr>
          <w:rFonts w:ascii="Helvetica Neue" w:hAnsi="Helvetica Neue"/>
          <w:color w:val="333333"/>
        </w:rPr>
        <w:t>To</w:t>
      </w:r>
      <w:proofErr w:type="gramEnd"/>
      <w:r>
        <w:rPr>
          <w:rFonts w:ascii="Helvetica Neue" w:hAnsi="Helvetica Neue"/>
          <w:color w:val="333333"/>
        </w:rPr>
        <w:t xml:space="preserve"> Learn Python Step-By-Step, Wiley</w:t>
      </w:r>
    </w:p>
    <w:p w14:paraId="4206E83F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</w:rPr>
      </w:pPr>
      <w:proofErr w:type="gramStart"/>
      <w:r>
        <w:rPr>
          <w:rFonts w:ascii="Helvetica Neue" w:hAnsi="Helvetica Neue"/>
          <w:color w:val="333333"/>
        </w:rPr>
        <w:t>Romano(</w:t>
      </w:r>
      <w:proofErr w:type="gramEnd"/>
      <w:r>
        <w:rPr>
          <w:rFonts w:ascii="Helvetica Neue" w:hAnsi="Helvetica Neue"/>
          <w:color w:val="333333"/>
        </w:rPr>
        <w:t xml:space="preserve">2018) Learn Python Programming: The No-Nonsense, Beginner's Guide </w:t>
      </w:r>
      <w:proofErr w:type="gramStart"/>
      <w:r>
        <w:rPr>
          <w:rFonts w:ascii="Helvetica Neue" w:hAnsi="Helvetica Neue"/>
          <w:color w:val="333333"/>
        </w:rPr>
        <w:t>To</w:t>
      </w:r>
      <w:proofErr w:type="gramEnd"/>
      <w:r>
        <w:rPr>
          <w:rFonts w:ascii="Helvetica Neue" w:hAnsi="Helvetica Neue"/>
          <w:color w:val="333333"/>
        </w:rPr>
        <w:t xml:space="preserve"> Programming, Data Science, And Web Development </w:t>
      </w:r>
      <w:proofErr w:type="gramStart"/>
      <w:r>
        <w:rPr>
          <w:rFonts w:ascii="Helvetica Neue" w:hAnsi="Helvetica Neue"/>
          <w:color w:val="333333"/>
        </w:rPr>
        <w:t>With</w:t>
      </w:r>
      <w:proofErr w:type="gramEnd"/>
      <w:r>
        <w:rPr>
          <w:rFonts w:ascii="Helvetica Neue" w:hAnsi="Helvetica Neue"/>
          <w:color w:val="333333"/>
        </w:rPr>
        <w:t xml:space="preserve"> Python </w:t>
      </w:r>
      <w:proofErr w:type="gramStart"/>
      <w:r>
        <w:rPr>
          <w:rFonts w:ascii="Helvetica Neue" w:hAnsi="Helvetica Neue"/>
          <w:color w:val="333333"/>
        </w:rPr>
        <w:t>3.7,Packt</w:t>
      </w:r>
      <w:proofErr w:type="gramEnd"/>
      <w:r>
        <w:rPr>
          <w:rFonts w:ascii="Helvetica Neue" w:hAnsi="Helvetica Neue"/>
          <w:color w:val="333333"/>
        </w:rPr>
        <w:t xml:space="preserve"> Publishing</w:t>
      </w:r>
    </w:p>
    <w:p w14:paraId="1E0895CD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 xml:space="preserve">Morgan (2017), Data Analysis </w:t>
      </w:r>
      <w:proofErr w:type="gramStart"/>
      <w:r>
        <w:rPr>
          <w:rFonts w:ascii="Helvetica Neue" w:hAnsi="Helvetica Neue"/>
          <w:color w:val="333333"/>
        </w:rPr>
        <w:t>From</w:t>
      </w:r>
      <w:proofErr w:type="gramEnd"/>
      <w:r>
        <w:rPr>
          <w:rFonts w:ascii="Helvetica Neue" w:hAnsi="Helvetica Neue"/>
          <w:color w:val="333333"/>
        </w:rPr>
        <w:t xml:space="preserve"> Scratch </w:t>
      </w:r>
      <w:proofErr w:type="gramStart"/>
      <w:r>
        <w:rPr>
          <w:rFonts w:ascii="Helvetica Neue" w:hAnsi="Helvetica Neue"/>
          <w:color w:val="333333"/>
        </w:rPr>
        <w:t>With</w:t>
      </w:r>
      <w:proofErr w:type="gramEnd"/>
      <w:r>
        <w:rPr>
          <w:rFonts w:ascii="Helvetica Neue" w:hAnsi="Helvetica Neue"/>
          <w:color w:val="333333"/>
        </w:rPr>
        <w:t xml:space="preserve"> Python: Step-By-Step </w:t>
      </w:r>
      <w:proofErr w:type="gramStart"/>
      <w:r>
        <w:rPr>
          <w:rFonts w:ascii="Helvetica Neue" w:hAnsi="Helvetica Neue"/>
          <w:color w:val="333333"/>
        </w:rPr>
        <w:t>Guide ,</w:t>
      </w:r>
      <w:proofErr w:type="gramEnd"/>
      <w:r>
        <w:rPr>
          <w:rFonts w:ascii="Helvetica Neue" w:hAnsi="Helvetica Neue"/>
          <w:color w:val="333333"/>
        </w:rPr>
        <w:t xml:space="preserve"> </w:t>
      </w:r>
      <w:proofErr w:type="spellStart"/>
      <w:r>
        <w:rPr>
          <w:rFonts w:ascii="Helvetica Neue" w:hAnsi="Helvetica Neue"/>
          <w:color w:val="333333"/>
        </w:rPr>
        <w:t>Createspace</w:t>
      </w:r>
      <w:proofErr w:type="spellEnd"/>
      <w:r>
        <w:rPr>
          <w:rFonts w:ascii="Helvetica Neue" w:hAnsi="Helvetica Neue"/>
          <w:color w:val="333333"/>
        </w:rPr>
        <w:t xml:space="preserve"> Independent Publishing Platform.</w:t>
      </w:r>
    </w:p>
    <w:p w14:paraId="4A6795F1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</w:rPr>
      </w:pPr>
      <w:proofErr w:type="gramStart"/>
      <w:r>
        <w:rPr>
          <w:rFonts w:ascii="Helvetica Neue" w:hAnsi="Helvetica Neue"/>
          <w:color w:val="333333"/>
        </w:rPr>
        <w:t>Barry(</w:t>
      </w:r>
      <w:proofErr w:type="gramEnd"/>
      <w:r>
        <w:rPr>
          <w:rFonts w:ascii="Helvetica Neue" w:hAnsi="Helvetica Neue"/>
          <w:color w:val="333333"/>
        </w:rPr>
        <w:t xml:space="preserve">2017), </w:t>
      </w:r>
      <w:proofErr w:type="gramStart"/>
      <w:r>
        <w:rPr>
          <w:rFonts w:ascii="Helvetica Neue" w:hAnsi="Helvetica Neue"/>
          <w:color w:val="333333"/>
        </w:rPr>
        <w:t>Head First</w:t>
      </w:r>
      <w:proofErr w:type="gramEnd"/>
      <w:r>
        <w:rPr>
          <w:rFonts w:ascii="Helvetica Neue" w:hAnsi="Helvetica Neue"/>
          <w:color w:val="333333"/>
        </w:rPr>
        <w:t xml:space="preserve"> Python: A Brain-Friendly </w:t>
      </w:r>
      <w:proofErr w:type="gramStart"/>
      <w:r>
        <w:rPr>
          <w:rFonts w:ascii="Helvetica Neue" w:hAnsi="Helvetica Neue"/>
          <w:color w:val="333333"/>
        </w:rPr>
        <w:t>Guide ,</w:t>
      </w:r>
      <w:proofErr w:type="gramEnd"/>
      <w:r>
        <w:rPr>
          <w:rFonts w:ascii="Helvetica Neue" w:hAnsi="Helvetica Neue"/>
          <w:color w:val="333333"/>
        </w:rPr>
        <w:t xml:space="preserve"> </w:t>
      </w:r>
      <w:proofErr w:type="spellStart"/>
      <w:r>
        <w:rPr>
          <w:rFonts w:ascii="Helvetica Neue" w:hAnsi="Helvetica Neue"/>
          <w:color w:val="333333"/>
        </w:rPr>
        <w:t>O'reilly</w:t>
      </w:r>
      <w:proofErr w:type="spellEnd"/>
      <w:r>
        <w:rPr>
          <w:rFonts w:ascii="Helvetica Neue" w:hAnsi="Helvetica Neue"/>
          <w:color w:val="333333"/>
        </w:rPr>
        <w:t xml:space="preserve"> Media</w:t>
      </w:r>
    </w:p>
    <w:p w14:paraId="02F0086F" w14:textId="77777777" w:rsidR="00C77D1D" w:rsidRDefault="00C77D1D" w:rsidP="00C77D1D">
      <w:pPr>
        <w:numPr>
          <w:ilvl w:val="0"/>
          <w:numId w:val="16"/>
        </w:numPr>
        <w:spacing w:before="100" w:beforeAutospacing="1" w:after="100" w:afterAutospacing="1"/>
        <w:ind w:left="1095"/>
        <w:rPr>
          <w:rFonts w:ascii="Helvetica Neue" w:hAnsi="Helvetica Neue"/>
          <w:color w:val="333333"/>
        </w:rPr>
      </w:pPr>
      <w:proofErr w:type="gramStart"/>
      <w:r>
        <w:rPr>
          <w:rFonts w:ascii="Helvetica Neue" w:hAnsi="Helvetica Neue"/>
          <w:color w:val="333333"/>
        </w:rPr>
        <w:t>Guttag(</w:t>
      </w:r>
      <w:proofErr w:type="gramEnd"/>
      <w:r>
        <w:rPr>
          <w:rFonts w:ascii="Helvetica Neue" w:hAnsi="Helvetica Neue"/>
          <w:color w:val="333333"/>
        </w:rPr>
        <w:t xml:space="preserve">2016), Introduction </w:t>
      </w:r>
      <w:proofErr w:type="gramStart"/>
      <w:r>
        <w:rPr>
          <w:rFonts w:ascii="Helvetica Neue" w:hAnsi="Helvetica Neue"/>
          <w:color w:val="333333"/>
        </w:rPr>
        <w:t>To</w:t>
      </w:r>
      <w:proofErr w:type="gramEnd"/>
      <w:r>
        <w:rPr>
          <w:rFonts w:ascii="Helvetica Neue" w:hAnsi="Helvetica Neue"/>
          <w:color w:val="333333"/>
        </w:rPr>
        <w:t xml:space="preserve"> Computation </w:t>
      </w:r>
      <w:proofErr w:type="gramStart"/>
      <w:r>
        <w:rPr>
          <w:rFonts w:ascii="Helvetica Neue" w:hAnsi="Helvetica Neue"/>
          <w:color w:val="333333"/>
        </w:rPr>
        <w:t>And</w:t>
      </w:r>
      <w:proofErr w:type="gramEnd"/>
      <w:r>
        <w:rPr>
          <w:rFonts w:ascii="Helvetica Neue" w:hAnsi="Helvetica Neue"/>
          <w:color w:val="333333"/>
        </w:rPr>
        <w:t xml:space="preserve"> Programming Using Python (2016), The Mit Press</w:t>
      </w:r>
    </w:p>
    <w:p w14:paraId="1AEFC4EA" w14:textId="77777777" w:rsidR="00A141A3" w:rsidRDefault="00B1765B" w:rsidP="00A141A3">
      <w:pPr>
        <w:pStyle w:val="Default"/>
      </w:pPr>
      <w:r>
        <w:t xml:space="preserve"> </w:t>
      </w:r>
    </w:p>
    <w:p w14:paraId="2155B7FD" w14:textId="77777777" w:rsidR="005B4BF3" w:rsidRPr="0074318F" w:rsidRDefault="005B4BF3" w:rsidP="00C77D1D">
      <w:pPr>
        <w:pStyle w:val="MediumGrid210"/>
        <w:rPr>
          <w:rFonts w:ascii="Times New Roman" w:hAnsi="Times New Roman" w:cs="Times New Roman"/>
          <w:i/>
          <w:color w:val="0000FF"/>
          <w:u w:val="single"/>
        </w:rPr>
      </w:pPr>
    </w:p>
    <w:p w14:paraId="70801AB5" w14:textId="73B69A13" w:rsidR="005B4BF3" w:rsidRPr="0025448B" w:rsidRDefault="005B4BF3" w:rsidP="005B4BF3">
      <w:pPr>
        <w:pStyle w:val="MediumGrid210"/>
        <w:ind w:left="360"/>
        <w:rPr>
          <w:rFonts w:ascii="Times New Roman" w:hAnsi="Times New Roman" w:cs="Times New Roman"/>
          <w:color w:val="0000FF"/>
          <w:u w:val="single"/>
        </w:rPr>
      </w:pPr>
      <w:r w:rsidRPr="0048436B">
        <w:rPr>
          <w:rFonts w:ascii="Times New Roman" w:hAnsi="Times New Roman"/>
          <w:color w:val="auto"/>
          <w:sz w:val="18"/>
          <w:szCs w:val="16"/>
        </w:rPr>
        <w:t xml:space="preserve">Courseware Materials available at </w:t>
      </w:r>
      <w:r>
        <w:rPr>
          <w:rStyle w:val="Hyperlink"/>
          <w:rFonts w:ascii="Times New Roman" w:hAnsi="Times New Roman" w:cs="Times New Roman"/>
        </w:rPr>
        <w:t>www.</w:t>
      </w:r>
      <w:r w:rsidRPr="00352049">
        <w:rPr>
          <w:rStyle w:val="Hyperlink"/>
          <w:rFonts w:ascii="Times New Roman" w:hAnsi="Times New Roman" w:cs="Times New Roman"/>
        </w:rPr>
        <w:t>feu.instructure.com</w:t>
      </w:r>
    </w:p>
    <w:p w14:paraId="7D8D7BA0" w14:textId="77777777" w:rsidR="00D275B5" w:rsidRPr="00A141A3" w:rsidRDefault="00D275B5" w:rsidP="00A86C20">
      <w:pPr>
        <w:rPr>
          <w:lang w:eastAsia="ar-SA"/>
        </w:rPr>
      </w:pPr>
    </w:p>
    <w:sectPr w:rsidR="00D275B5" w:rsidRPr="00A141A3">
      <w:pgSz w:w="12240" w:h="15840" w:code="1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8F31A" w14:textId="77777777" w:rsidR="00DF25D3" w:rsidRDefault="00DF25D3">
      <w:r>
        <w:separator/>
      </w:r>
    </w:p>
  </w:endnote>
  <w:endnote w:type="continuationSeparator" w:id="0">
    <w:p w14:paraId="1F5CBC68" w14:textId="77777777" w:rsidR="00DF25D3" w:rsidRDefault="00DF2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3F50" w14:textId="77777777" w:rsidR="00DF25D3" w:rsidRDefault="00DF25D3">
      <w:r>
        <w:separator/>
      </w:r>
    </w:p>
  </w:footnote>
  <w:footnote w:type="continuationSeparator" w:id="0">
    <w:p w14:paraId="535BFBAA" w14:textId="77777777" w:rsidR="00DF25D3" w:rsidRDefault="00DF25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lowerLetter"/>
      <w:lvlText w:val="%1.)"/>
      <w:lvlJc w:val="left"/>
      <w:pPr>
        <w:tabs>
          <w:tab w:val="num" w:pos="780"/>
        </w:tabs>
        <w:ind w:left="780" w:hanging="360"/>
      </w:pPr>
    </w:lvl>
  </w:abstractNum>
  <w:abstractNum w:abstractNumId="3" w15:restartNumberingAfterBreak="0">
    <w:nsid w:val="00000004"/>
    <w:multiLevelType w:val="multilevel"/>
    <w:tmpl w:val="AE5EF448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upperRoman"/>
      <w:lvlText w:val="%2&gt;"/>
      <w:lvlJc w:val="left"/>
      <w:pPr>
        <w:ind w:left="180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B42FC"/>
    <w:multiLevelType w:val="hybridMultilevel"/>
    <w:tmpl w:val="43CE9226"/>
    <w:lvl w:ilvl="0" w:tplc="3A1484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A25D81"/>
    <w:multiLevelType w:val="hybridMultilevel"/>
    <w:tmpl w:val="9008F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13F35"/>
    <w:multiLevelType w:val="hybridMultilevel"/>
    <w:tmpl w:val="CDF235E0"/>
    <w:lvl w:ilvl="0" w:tplc="304067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587020"/>
    <w:multiLevelType w:val="hybridMultilevel"/>
    <w:tmpl w:val="7D98C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A04488"/>
    <w:multiLevelType w:val="hybridMultilevel"/>
    <w:tmpl w:val="A89C18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06814"/>
    <w:multiLevelType w:val="hybridMultilevel"/>
    <w:tmpl w:val="4FE67D4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1E268D"/>
    <w:multiLevelType w:val="hybridMultilevel"/>
    <w:tmpl w:val="66D0A046"/>
    <w:lvl w:ilvl="0" w:tplc="356A77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A47605"/>
    <w:multiLevelType w:val="multilevel"/>
    <w:tmpl w:val="DB9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2"/>
      <w:numFmt w:val="upperRoman"/>
      <w:lvlText w:val="%2&gt;"/>
      <w:lvlJc w:val="left"/>
      <w:pPr>
        <w:ind w:left="216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24241F"/>
    <w:multiLevelType w:val="hybridMultilevel"/>
    <w:tmpl w:val="CD1C3AEA"/>
    <w:lvl w:ilvl="0" w:tplc="6DC21C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B230F2"/>
    <w:multiLevelType w:val="hybridMultilevel"/>
    <w:tmpl w:val="3CFCE1EE"/>
    <w:lvl w:ilvl="0" w:tplc="0E7CF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551CF0"/>
    <w:multiLevelType w:val="hybridMultilevel"/>
    <w:tmpl w:val="5BF41C7A"/>
    <w:lvl w:ilvl="0" w:tplc="BFC0D7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6E1DC7"/>
    <w:multiLevelType w:val="singleLevel"/>
    <w:tmpl w:val="4544D818"/>
    <w:lvl w:ilvl="0">
      <w:start w:val="1"/>
      <w:numFmt w:val="upperRoman"/>
      <w:pStyle w:val="Heading6"/>
      <w:lvlText w:val="%1.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/>
        <w:i w:val="0"/>
      </w:rPr>
    </w:lvl>
  </w:abstractNum>
  <w:abstractNum w:abstractNumId="16" w15:restartNumberingAfterBreak="0">
    <w:nsid w:val="70A70F40"/>
    <w:multiLevelType w:val="hybridMultilevel"/>
    <w:tmpl w:val="6F1048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A43052"/>
    <w:multiLevelType w:val="hybridMultilevel"/>
    <w:tmpl w:val="0D02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F5011"/>
    <w:multiLevelType w:val="multilevel"/>
    <w:tmpl w:val="B31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90010">
    <w:abstractNumId w:val="15"/>
  </w:num>
  <w:num w:numId="2" w16cid:durableId="1233345911">
    <w:abstractNumId w:val="1"/>
  </w:num>
  <w:num w:numId="3" w16cid:durableId="1931697155">
    <w:abstractNumId w:val="2"/>
  </w:num>
  <w:num w:numId="4" w16cid:durableId="2116904382">
    <w:abstractNumId w:val="3"/>
  </w:num>
  <w:num w:numId="5" w16cid:durableId="1805921788">
    <w:abstractNumId w:val="3"/>
    <w:lvlOverride w:ilvl="0">
      <w:startOverride w:val="5"/>
    </w:lvlOverride>
  </w:num>
  <w:num w:numId="6" w16cid:durableId="2101441974">
    <w:abstractNumId w:val="7"/>
  </w:num>
  <w:num w:numId="7" w16cid:durableId="221991056">
    <w:abstractNumId w:val="5"/>
  </w:num>
  <w:num w:numId="8" w16cid:durableId="498694565">
    <w:abstractNumId w:val="12"/>
  </w:num>
  <w:num w:numId="9" w16cid:durableId="1651128794">
    <w:abstractNumId w:val="13"/>
  </w:num>
  <w:num w:numId="10" w16cid:durableId="692727663">
    <w:abstractNumId w:val="14"/>
  </w:num>
  <w:num w:numId="11" w16cid:durableId="339819420">
    <w:abstractNumId w:val="10"/>
  </w:num>
  <w:num w:numId="12" w16cid:durableId="137919592">
    <w:abstractNumId w:val="4"/>
  </w:num>
  <w:num w:numId="13" w16cid:durableId="1902514990">
    <w:abstractNumId w:val="6"/>
  </w:num>
  <w:num w:numId="14" w16cid:durableId="1319848184">
    <w:abstractNumId w:val="11"/>
  </w:num>
  <w:num w:numId="15" w16cid:durableId="831339012">
    <w:abstractNumId w:val="17"/>
  </w:num>
  <w:num w:numId="16" w16cid:durableId="774053322">
    <w:abstractNumId w:val="18"/>
  </w:num>
  <w:num w:numId="17" w16cid:durableId="111940830">
    <w:abstractNumId w:val="8"/>
  </w:num>
  <w:num w:numId="18" w16cid:durableId="2097634045">
    <w:abstractNumId w:val="9"/>
  </w:num>
  <w:num w:numId="19" w16cid:durableId="2060125091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93"/>
    <w:rsid w:val="0000518C"/>
    <w:rsid w:val="00016F83"/>
    <w:rsid w:val="00016FB7"/>
    <w:rsid w:val="00017CE9"/>
    <w:rsid w:val="000406D1"/>
    <w:rsid w:val="00047931"/>
    <w:rsid w:val="00054157"/>
    <w:rsid w:val="00056AE1"/>
    <w:rsid w:val="000708AD"/>
    <w:rsid w:val="00080C74"/>
    <w:rsid w:val="000816B0"/>
    <w:rsid w:val="00087AC4"/>
    <w:rsid w:val="00092BC4"/>
    <w:rsid w:val="00094D09"/>
    <w:rsid w:val="000A22CD"/>
    <w:rsid w:val="000A25D1"/>
    <w:rsid w:val="000B3B5D"/>
    <w:rsid w:val="000D186B"/>
    <w:rsid w:val="000E75F3"/>
    <w:rsid w:val="000F2A57"/>
    <w:rsid w:val="000F3BE1"/>
    <w:rsid w:val="000F74AD"/>
    <w:rsid w:val="001003D5"/>
    <w:rsid w:val="00100992"/>
    <w:rsid w:val="00101359"/>
    <w:rsid w:val="00106EB0"/>
    <w:rsid w:val="00123ED6"/>
    <w:rsid w:val="00124082"/>
    <w:rsid w:val="00125A65"/>
    <w:rsid w:val="00131551"/>
    <w:rsid w:val="00133692"/>
    <w:rsid w:val="00135774"/>
    <w:rsid w:val="00136CBF"/>
    <w:rsid w:val="00144F5D"/>
    <w:rsid w:val="001644FD"/>
    <w:rsid w:val="00164FB6"/>
    <w:rsid w:val="00170A6A"/>
    <w:rsid w:val="00177BFF"/>
    <w:rsid w:val="001865A5"/>
    <w:rsid w:val="001B0771"/>
    <w:rsid w:val="001B7F2E"/>
    <w:rsid w:val="001C6E5A"/>
    <w:rsid w:val="001C7040"/>
    <w:rsid w:val="001D1A51"/>
    <w:rsid w:val="001E2747"/>
    <w:rsid w:val="001F3AD0"/>
    <w:rsid w:val="00200171"/>
    <w:rsid w:val="0020039A"/>
    <w:rsid w:val="00211A24"/>
    <w:rsid w:val="00217053"/>
    <w:rsid w:val="00217535"/>
    <w:rsid w:val="0023152C"/>
    <w:rsid w:val="00243984"/>
    <w:rsid w:val="00256AF9"/>
    <w:rsid w:val="00262D67"/>
    <w:rsid w:val="00271996"/>
    <w:rsid w:val="00273B5D"/>
    <w:rsid w:val="0027439B"/>
    <w:rsid w:val="00275584"/>
    <w:rsid w:val="00276B54"/>
    <w:rsid w:val="002803E0"/>
    <w:rsid w:val="00281BF0"/>
    <w:rsid w:val="0029093E"/>
    <w:rsid w:val="0029328B"/>
    <w:rsid w:val="00293DCD"/>
    <w:rsid w:val="002A293F"/>
    <w:rsid w:val="002C04D6"/>
    <w:rsid w:val="002C3A27"/>
    <w:rsid w:val="002C6618"/>
    <w:rsid w:val="002E50FA"/>
    <w:rsid w:val="002E6EFB"/>
    <w:rsid w:val="002F11F9"/>
    <w:rsid w:val="002F1C5F"/>
    <w:rsid w:val="00300FCE"/>
    <w:rsid w:val="003058E5"/>
    <w:rsid w:val="003116C9"/>
    <w:rsid w:val="00314A79"/>
    <w:rsid w:val="003217F3"/>
    <w:rsid w:val="00336C8D"/>
    <w:rsid w:val="00341399"/>
    <w:rsid w:val="003441D9"/>
    <w:rsid w:val="003524EC"/>
    <w:rsid w:val="003743AC"/>
    <w:rsid w:val="003751E3"/>
    <w:rsid w:val="00380564"/>
    <w:rsid w:val="00380D5D"/>
    <w:rsid w:val="00381BB4"/>
    <w:rsid w:val="00391691"/>
    <w:rsid w:val="003B0D21"/>
    <w:rsid w:val="003B397B"/>
    <w:rsid w:val="003B5437"/>
    <w:rsid w:val="003C3672"/>
    <w:rsid w:val="003E0F59"/>
    <w:rsid w:val="003F026F"/>
    <w:rsid w:val="00407522"/>
    <w:rsid w:val="0041570E"/>
    <w:rsid w:val="00415F9E"/>
    <w:rsid w:val="00416890"/>
    <w:rsid w:val="004172E9"/>
    <w:rsid w:val="00426E93"/>
    <w:rsid w:val="00434DE7"/>
    <w:rsid w:val="0043679D"/>
    <w:rsid w:val="0044456C"/>
    <w:rsid w:val="00444F14"/>
    <w:rsid w:val="00447F05"/>
    <w:rsid w:val="00461FEE"/>
    <w:rsid w:val="0046218C"/>
    <w:rsid w:val="004622C2"/>
    <w:rsid w:val="004653B2"/>
    <w:rsid w:val="00473469"/>
    <w:rsid w:val="004741E8"/>
    <w:rsid w:val="004820D3"/>
    <w:rsid w:val="004852C2"/>
    <w:rsid w:val="004907D2"/>
    <w:rsid w:val="004938FF"/>
    <w:rsid w:val="004A0F54"/>
    <w:rsid w:val="004A3A78"/>
    <w:rsid w:val="004A45CB"/>
    <w:rsid w:val="004A71CC"/>
    <w:rsid w:val="004B2890"/>
    <w:rsid w:val="004D03C5"/>
    <w:rsid w:val="004D0700"/>
    <w:rsid w:val="004D3AC5"/>
    <w:rsid w:val="004E4A79"/>
    <w:rsid w:val="004F3420"/>
    <w:rsid w:val="00514F8F"/>
    <w:rsid w:val="005215AC"/>
    <w:rsid w:val="0052392D"/>
    <w:rsid w:val="00535A2D"/>
    <w:rsid w:val="005365AF"/>
    <w:rsid w:val="00553206"/>
    <w:rsid w:val="00561904"/>
    <w:rsid w:val="00564FCE"/>
    <w:rsid w:val="00583563"/>
    <w:rsid w:val="00593834"/>
    <w:rsid w:val="00595512"/>
    <w:rsid w:val="005A1DD3"/>
    <w:rsid w:val="005A31B8"/>
    <w:rsid w:val="005B0256"/>
    <w:rsid w:val="005B4BF3"/>
    <w:rsid w:val="005B634B"/>
    <w:rsid w:val="005C1A43"/>
    <w:rsid w:val="005C1BD1"/>
    <w:rsid w:val="005C30C1"/>
    <w:rsid w:val="005E1DA6"/>
    <w:rsid w:val="005E3586"/>
    <w:rsid w:val="005E6ED4"/>
    <w:rsid w:val="005E7E65"/>
    <w:rsid w:val="005F00B1"/>
    <w:rsid w:val="00601507"/>
    <w:rsid w:val="00604417"/>
    <w:rsid w:val="0060460A"/>
    <w:rsid w:val="0061103A"/>
    <w:rsid w:val="00613052"/>
    <w:rsid w:val="0061366D"/>
    <w:rsid w:val="006326A9"/>
    <w:rsid w:val="00632A48"/>
    <w:rsid w:val="00634382"/>
    <w:rsid w:val="00635953"/>
    <w:rsid w:val="00664C24"/>
    <w:rsid w:val="0066743F"/>
    <w:rsid w:val="00667C5C"/>
    <w:rsid w:val="006721E3"/>
    <w:rsid w:val="0067275E"/>
    <w:rsid w:val="00672A56"/>
    <w:rsid w:val="006757E1"/>
    <w:rsid w:val="0068227C"/>
    <w:rsid w:val="0068313C"/>
    <w:rsid w:val="00687D96"/>
    <w:rsid w:val="00692594"/>
    <w:rsid w:val="00694FB5"/>
    <w:rsid w:val="006C1C03"/>
    <w:rsid w:val="006D2908"/>
    <w:rsid w:val="006E1DB2"/>
    <w:rsid w:val="0070724C"/>
    <w:rsid w:val="00711A78"/>
    <w:rsid w:val="00714167"/>
    <w:rsid w:val="00722091"/>
    <w:rsid w:val="0073486B"/>
    <w:rsid w:val="00756833"/>
    <w:rsid w:val="007756F3"/>
    <w:rsid w:val="00786FD6"/>
    <w:rsid w:val="00790F14"/>
    <w:rsid w:val="0079380F"/>
    <w:rsid w:val="007959D9"/>
    <w:rsid w:val="007B7523"/>
    <w:rsid w:val="007C4FFF"/>
    <w:rsid w:val="007C5A7E"/>
    <w:rsid w:val="007E4960"/>
    <w:rsid w:val="007E5BAD"/>
    <w:rsid w:val="007F47B5"/>
    <w:rsid w:val="008025E0"/>
    <w:rsid w:val="008103D8"/>
    <w:rsid w:val="0081048A"/>
    <w:rsid w:val="00812F9B"/>
    <w:rsid w:val="00820089"/>
    <w:rsid w:val="008305F3"/>
    <w:rsid w:val="00832F76"/>
    <w:rsid w:val="00856953"/>
    <w:rsid w:val="00862809"/>
    <w:rsid w:val="00863FEC"/>
    <w:rsid w:val="00896295"/>
    <w:rsid w:val="008B0B49"/>
    <w:rsid w:val="008B3523"/>
    <w:rsid w:val="008D4EFE"/>
    <w:rsid w:val="008D4FF9"/>
    <w:rsid w:val="008E2A26"/>
    <w:rsid w:val="008E733A"/>
    <w:rsid w:val="009034B9"/>
    <w:rsid w:val="009221DC"/>
    <w:rsid w:val="00924C9D"/>
    <w:rsid w:val="00931D96"/>
    <w:rsid w:val="00932DF0"/>
    <w:rsid w:val="00934CF2"/>
    <w:rsid w:val="00946526"/>
    <w:rsid w:val="00965683"/>
    <w:rsid w:val="00973086"/>
    <w:rsid w:val="00983BE8"/>
    <w:rsid w:val="00991AC9"/>
    <w:rsid w:val="00991DEB"/>
    <w:rsid w:val="009A171D"/>
    <w:rsid w:val="009A613D"/>
    <w:rsid w:val="009C49D5"/>
    <w:rsid w:val="009C52F1"/>
    <w:rsid w:val="009D0888"/>
    <w:rsid w:val="009D6B43"/>
    <w:rsid w:val="009E513D"/>
    <w:rsid w:val="009F59D4"/>
    <w:rsid w:val="00A141A3"/>
    <w:rsid w:val="00A14955"/>
    <w:rsid w:val="00A14D3C"/>
    <w:rsid w:val="00A33FF2"/>
    <w:rsid w:val="00A50C00"/>
    <w:rsid w:val="00A6624C"/>
    <w:rsid w:val="00A75D80"/>
    <w:rsid w:val="00A8132D"/>
    <w:rsid w:val="00A821C3"/>
    <w:rsid w:val="00A84E9D"/>
    <w:rsid w:val="00A86C20"/>
    <w:rsid w:val="00A90EDC"/>
    <w:rsid w:val="00A92A49"/>
    <w:rsid w:val="00A96E3C"/>
    <w:rsid w:val="00AA56D9"/>
    <w:rsid w:val="00AB3B6D"/>
    <w:rsid w:val="00AC4CC6"/>
    <w:rsid w:val="00AC5216"/>
    <w:rsid w:val="00AD043A"/>
    <w:rsid w:val="00AE6353"/>
    <w:rsid w:val="00AF79FB"/>
    <w:rsid w:val="00B11762"/>
    <w:rsid w:val="00B1765B"/>
    <w:rsid w:val="00B25783"/>
    <w:rsid w:val="00B31AE4"/>
    <w:rsid w:val="00B31EE8"/>
    <w:rsid w:val="00B47756"/>
    <w:rsid w:val="00B51CFA"/>
    <w:rsid w:val="00B57048"/>
    <w:rsid w:val="00B767EF"/>
    <w:rsid w:val="00B96AA7"/>
    <w:rsid w:val="00B97289"/>
    <w:rsid w:val="00BA2EEE"/>
    <w:rsid w:val="00BA4FA5"/>
    <w:rsid w:val="00BB682D"/>
    <w:rsid w:val="00BC5948"/>
    <w:rsid w:val="00BC5B02"/>
    <w:rsid w:val="00BD0753"/>
    <w:rsid w:val="00BE2502"/>
    <w:rsid w:val="00BF6EFB"/>
    <w:rsid w:val="00C07D41"/>
    <w:rsid w:val="00C12CEA"/>
    <w:rsid w:val="00C13529"/>
    <w:rsid w:val="00C230B3"/>
    <w:rsid w:val="00C24CB6"/>
    <w:rsid w:val="00C36777"/>
    <w:rsid w:val="00C426A1"/>
    <w:rsid w:val="00C45FDB"/>
    <w:rsid w:val="00C47A6D"/>
    <w:rsid w:val="00C55AC8"/>
    <w:rsid w:val="00C57B0D"/>
    <w:rsid w:val="00C66E57"/>
    <w:rsid w:val="00C71AFF"/>
    <w:rsid w:val="00C75370"/>
    <w:rsid w:val="00C778FD"/>
    <w:rsid w:val="00C77D1D"/>
    <w:rsid w:val="00C86C46"/>
    <w:rsid w:val="00C92C48"/>
    <w:rsid w:val="00C942BD"/>
    <w:rsid w:val="00C94942"/>
    <w:rsid w:val="00C94F28"/>
    <w:rsid w:val="00CC618E"/>
    <w:rsid w:val="00CD1238"/>
    <w:rsid w:val="00CF64A3"/>
    <w:rsid w:val="00D275B5"/>
    <w:rsid w:val="00D301C9"/>
    <w:rsid w:val="00D33378"/>
    <w:rsid w:val="00D444A6"/>
    <w:rsid w:val="00D46E09"/>
    <w:rsid w:val="00D56738"/>
    <w:rsid w:val="00D632CF"/>
    <w:rsid w:val="00D715AD"/>
    <w:rsid w:val="00D827BA"/>
    <w:rsid w:val="00D833C1"/>
    <w:rsid w:val="00D83520"/>
    <w:rsid w:val="00D848BF"/>
    <w:rsid w:val="00D94246"/>
    <w:rsid w:val="00DA4C80"/>
    <w:rsid w:val="00DB092F"/>
    <w:rsid w:val="00DB36EC"/>
    <w:rsid w:val="00DB3A82"/>
    <w:rsid w:val="00DB4E99"/>
    <w:rsid w:val="00DD05A3"/>
    <w:rsid w:val="00DD1C2A"/>
    <w:rsid w:val="00DD1DE3"/>
    <w:rsid w:val="00DD28D2"/>
    <w:rsid w:val="00DD3490"/>
    <w:rsid w:val="00DD6DEE"/>
    <w:rsid w:val="00DF17EE"/>
    <w:rsid w:val="00DF25D3"/>
    <w:rsid w:val="00E12362"/>
    <w:rsid w:val="00E2014C"/>
    <w:rsid w:val="00E2191B"/>
    <w:rsid w:val="00E23ED0"/>
    <w:rsid w:val="00E27DD4"/>
    <w:rsid w:val="00E34B3D"/>
    <w:rsid w:val="00E36BFC"/>
    <w:rsid w:val="00E423B4"/>
    <w:rsid w:val="00E47563"/>
    <w:rsid w:val="00E52217"/>
    <w:rsid w:val="00E6014E"/>
    <w:rsid w:val="00E62769"/>
    <w:rsid w:val="00E83CA4"/>
    <w:rsid w:val="00E84B85"/>
    <w:rsid w:val="00EA262C"/>
    <w:rsid w:val="00EA5F33"/>
    <w:rsid w:val="00EA7F8B"/>
    <w:rsid w:val="00EC5E10"/>
    <w:rsid w:val="00ED1BA6"/>
    <w:rsid w:val="00ED386B"/>
    <w:rsid w:val="00EF0D7E"/>
    <w:rsid w:val="00F00545"/>
    <w:rsid w:val="00F02494"/>
    <w:rsid w:val="00F03EEF"/>
    <w:rsid w:val="00F053B4"/>
    <w:rsid w:val="00F06E82"/>
    <w:rsid w:val="00F074CE"/>
    <w:rsid w:val="00F212DF"/>
    <w:rsid w:val="00F2550A"/>
    <w:rsid w:val="00F2738B"/>
    <w:rsid w:val="00F27F80"/>
    <w:rsid w:val="00F41CAD"/>
    <w:rsid w:val="00F53398"/>
    <w:rsid w:val="00F55A0B"/>
    <w:rsid w:val="00F8557D"/>
    <w:rsid w:val="00F95861"/>
    <w:rsid w:val="00FA0ED7"/>
    <w:rsid w:val="00FA27F6"/>
    <w:rsid w:val="00FA38B0"/>
    <w:rsid w:val="00FB44F1"/>
    <w:rsid w:val="00FE0A13"/>
    <w:rsid w:val="00FE61A9"/>
    <w:rsid w:val="00FF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91463"/>
  <w15:chartTrackingRefBased/>
  <w15:docId w15:val="{1310AED3-F223-324E-A874-C94DC8DD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sz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eastAsia="Arial Unicode MS" w:hAnsi="Tahoma"/>
      <w:b/>
      <w:sz w:val="20"/>
    </w:rPr>
  </w:style>
  <w:style w:type="paragraph" w:styleId="Heading5">
    <w:name w:val="heading 5"/>
    <w:basedOn w:val="Normal"/>
    <w:next w:val="Normal"/>
    <w:qFormat/>
    <w:pPr>
      <w:keepNext/>
      <w:spacing w:after="120"/>
      <w:ind w:left="1584" w:firstLine="576"/>
      <w:outlineLvl w:val="4"/>
    </w:pPr>
    <w:rPr>
      <w:rFonts w:ascii="Tahoma" w:hAnsi="Tahoma"/>
      <w:b/>
      <w:sz w:val="20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ind w:left="720" w:hanging="720"/>
      <w:jc w:val="both"/>
      <w:outlineLvl w:val="5"/>
    </w:pPr>
    <w:rPr>
      <w:rFonts w:ascii="Tahoma" w:hAnsi="Tahoma"/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BodyTextIndent">
    <w:name w:val="Body Text Indent"/>
    <w:basedOn w:val="Normal"/>
    <w:pPr>
      <w:ind w:left="2160" w:hanging="1440"/>
      <w:jc w:val="both"/>
    </w:pPr>
    <w:rPr>
      <w:rFonts w:ascii="Tahoma" w:hAnsi="Tahoma"/>
      <w:sz w:val="20"/>
    </w:rPr>
  </w:style>
  <w:style w:type="paragraph" w:styleId="BodyTextIndent2">
    <w:name w:val="Body Text Indent 2"/>
    <w:basedOn w:val="Normal"/>
    <w:pPr>
      <w:ind w:left="720"/>
      <w:jc w:val="both"/>
    </w:pPr>
    <w:rPr>
      <w:rFonts w:ascii="Tahoma" w:hAnsi="Tahoma"/>
      <w:sz w:val="20"/>
    </w:rPr>
  </w:style>
  <w:style w:type="paragraph" w:styleId="BodyTextIndent3">
    <w:name w:val="Body Text Indent 3"/>
    <w:basedOn w:val="Normal"/>
    <w:pPr>
      <w:ind w:left="1080"/>
      <w:jc w:val="both"/>
    </w:pPr>
    <w:rPr>
      <w:rFonts w:ascii="Tahoma" w:hAnsi="Tahoma"/>
      <w:sz w:val="20"/>
    </w:rPr>
  </w:style>
  <w:style w:type="character" w:customStyle="1" w:styleId="Heading1Char">
    <w:name w:val="Heading 1 Char"/>
    <w:rPr>
      <w:b/>
      <w:sz w:val="24"/>
      <w:szCs w:val="24"/>
    </w:rPr>
  </w:style>
  <w:style w:type="character" w:customStyle="1" w:styleId="Heading2Char">
    <w:name w:val="Heading 2 Char"/>
    <w:rPr>
      <w:b/>
      <w:sz w:val="22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687D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PH"/>
    </w:rPr>
  </w:style>
  <w:style w:type="paragraph" w:customStyle="1" w:styleId="bp">
    <w:name w:val="bp"/>
    <w:basedOn w:val="Normal"/>
    <w:rsid w:val="00BB682D"/>
    <w:pPr>
      <w:spacing w:before="100" w:beforeAutospacing="1" w:after="100" w:afterAutospacing="1"/>
    </w:pPr>
    <w:rPr>
      <w:lang w:val="fil-PH" w:eastAsia="fil-PH"/>
    </w:rPr>
  </w:style>
  <w:style w:type="paragraph" w:styleId="NormalWeb">
    <w:name w:val="Normal (Web)"/>
    <w:basedOn w:val="Normal"/>
    <w:uiPriority w:val="99"/>
    <w:unhideWhenUsed/>
    <w:rsid w:val="00314A79"/>
    <w:pPr>
      <w:spacing w:before="100" w:beforeAutospacing="1" w:after="100" w:afterAutospacing="1"/>
    </w:pPr>
  </w:style>
  <w:style w:type="paragraph" w:customStyle="1" w:styleId="Default">
    <w:name w:val="Default"/>
    <w:rsid w:val="00B1765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436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uiPriority w:val="1"/>
    <w:qFormat/>
    <w:rsid w:val="00262D67"/>
    <w:rPr>
      <w:rFonts w:ascii="Calibri" w:eastAsia="Calibri" w:hAnsi="Calibri"/>
      <w:sz w:val="22"/>
      <w:szCs w:val="22"/>
      <w:lang w:val="en-US"/>
    </w:rPr>
  </w:style>
  <w:style w:type="character" w:styleId="Hyperlink">
    <w:name w:val="Hyperlink"/>
    <w:rsid w:val="00144F5D"/>
    <w:rPr>
      <w:color w:val="0000FF"/>
      <w:u w:val="single"/>
    </w:rPr>
  </w:style>
  <w:style w:type="paragraph" w:customStyle="1" w:styleId="MediumGrid210">
    <w:name w:val="Medium Grid 21"/>
    <w:uiPriority w:val="1"/>
    <w:qFormat/>
    <w:rsid w:val="00144F5D"/>
    <w:rPr>
      <w:rFonts w:ascii="Tahoma" w:eastAsia="Calibri" w:hAnsi="Tahoma" w:cs="Tahoma"/>
      <w:color w:val="404040"/>
      <w:sz w:val="17"/>
      <w:szCs w:val="17"/>
      <w:lang w:val="en-US"/>
    </w:rPr>
  </w:style>
  <w:style w:type="paragraph" w:styleId="ListParagraph">
    <w:name w:val="List Paragraph"/>
    <w:basedOn w:val="Normal"/>
    <w:uiPriority w:val="34"/>
    <w:qFormat/>
    <w:rsid w:val="004F342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4830">
                  <w:marLeft w:val="2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8154">
                      <w:marLeft w:val="33"/>
                      <w:marRight w:val="33"/>
                      <w:marTop w:val="0"/>
                      <w:marBottom w:val="3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97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82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60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09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022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22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2515">
                  <w:marLeft w:val="20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22005">
                      <w:marLeft w:val="30"/>
                      <w:marRight w:val="3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tterhead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2.dot</Template>
  <TotalTime>21</TotalTime>
  <Pages>11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&lt;INSTRUCTIONS&gt;</vt:lpstr>
    </vt:vector>
  </TitlesOfParts>
  <Company>FEU - East Asia College</Company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subject/>
  <dc:creator>FEU - East Asia College</dc:creator>
  <cp:keywords/>
  <cp:lastModifiedBy>JEREMY VON SAN JUAN</cp:lastModifiedBy>
  <cp:revision>2</cp:revision>
  <cp:lastPrinted>2013-06-08T04:33:00Z</cp:lastPrinted>
  <dcterms:created xsi:type="dcterms:W3CDTF">2026-06-21T00:47:00Z</dcterms:created>
  <dcterms:modified xsi:type="dcterms:W3CDTF">2026-06-21T00:47:00Z</dcterms:modified>
</cp:coreProperties>
</file>